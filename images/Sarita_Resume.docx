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Style w:val="divdocumentdivparagraph"/>
        <w:tblW w:w="11334" w:type="dxa"/>
        <w:tblCellSpacing w:w="0" w:type="dxa"/>
        <w:shd w:val="clear" w:color="auto" w:fill="FFFFFF"/>
        <w:tblLayout w:type="fixed"/>
        <w:tblCellMar>
          <w:left w:w="0" w:type="dxa"/>
          <w:right w:w="0" w:type="dxa"/>
        </w:tblCellMar>
        <w:tblLook w:val="05E0" w:firstRow="1" w:lastRow="1" w:firstColumn="1" w:lastColumn="1" w:noHBand="0" w:noVBand="1"/>
      </w:tblPr>
      <w:tblGrid>
        <w:gridCol w:w="11334"/>
      </w:tblGrid>
      <w:tr w:rsidR="00A91DF7" w:rsidTr="00203EB4">
        <w:trPr>
          <w:trHeight w:val="1490"/>
          <w:tblCellSpacing w:w="0" w:type="dxa"/>
        </w:trPr>
        <w:tc>
          <w:tcPr>
            <w:tcW w:w="11334" w:type="dxa"/>
            <w:tcMar>
              <w:top w:w="0" w:type="dxa"/>
              <w:left w:w="0" w:type="dxa"/>
              <w:bottom w:w="0" w:type="dxa"/>
              <w:right w:w="0" w:type="dxa"/>
            </w:tcMar>
            <w:vAlign w:val="center"/>
            <w:hideMark/>
          </w:tcPr>
          <w:p w:rsidR="00A91DF7" w:rsidRPr="00A91DF7" w:rsidRDefault="00A91DF7" w:rsidP="00F20052">
            <w:pPr>
              <w:pStyle w:val="divParagraph"/>
              <w:spacing w:line="840" w:lineRule="atLeast"/>
              <w:jc w:val="both"/>
              <w:rPr>
                <w:rStyle w:val="divname"/>
                <w:rFonts w:ascii="Century Gothic" w:eastAsia="Century Gothic" w:hAnsi="Century Gothic" w:cs="Century Gothic"/>
                <w:color w:val="4A4A4A"/>
                <w:sz w:val="44"/>
                <w:szCs w:val="44"/>
              </w:rPr>
            </w:pPr>
            <w:r w:rsidRPr="00A91DF7">
              <w:rPr>
                <w:rStyle w:val="span"/>
                <w:rFonts w:ascii="Century Gothic" w:eastAsia="Century Gothic" w:hAnsi="Century Gothic" w:cs="Century Gothic"/>
                <w:caps/>
                <w:color w:val="4A4A4A"/>
                <w:sz w:val="44"/>
                <w:szCs w:val="44"/>
              </w:rPr>
              <w:t>Sarita</w:t>
            </w:r>
            <w:r w:rsidRPr="00A91DF7">
              <w:rPr>
                <w:rStyle w:val="divname"/>
                <w:rFonts w:ascii="Century Gothic" w:eastAsia="Century Gothic" w:hAnsi="Century Gothic" w:cs="Century Gothic"/>
                <w:color w:val="4A4A4A"/>
                <w:sz w:val="44"/>
                <w:szCs w:val="44"/>
              </w:rPr>
              <w:t xml:space="preserve"> </w:t>
            </w:r>
            <w:r w:rsidRPr="00A91DF7">
              <w:rPr>
                <w:rStyle w:val="span"/>
                <w:rFonts w:ascii="Century Gothic" w:eastAsia="Century Gothic" w:hAnsi="Century Gothic" w:cs="Century Gothic"/>
                <w:caps/>
                <w:color w:val="4A4A4A"/>
                <w:sz w:val="44"/>
                <w:szCs w:val="44"/>
              </w:rPr>
              <w:t>Nair</w:t>
            </w:r>
          </w:p>
          <w:p w:rsidR="00A91DF7" w:rsidRPr="009F1B17" w:rsidRDefault="00A91DF7" w:rsidP="00F20052">
            <w:pPr>
              <w:pStyle w:val="divParagraph"/>
              <w:pBdr>
                <w:bottom w:val="none" w:sz="0" w:space="15" w:color="auto"/>
              </w:pBdr>
              <w:spacing w:line="280" w:lineRule="atLeast"/>
              <w:jc w:val="both"/>
              <w:rPr>
                <w:rStyle w:val="divdocumentdivparagraphCharacter"/>
                <w:rFonts w:ascii="Tahoma" w:eastAsia="Tahoma" w:hAnsi="Tahoma" w:cs="Tahoma"/>
                <w:color w:val="4A4A4A"/>
                <w:sz w:val="18"/>
                <w:szCs w:val="18"/>
              </w:rPr>
            </w:pPr>
            <w:r w:rsidRPr="009F1B17">
              <w:rPr>
                <w:rStyle w:val="divdocumentsectionbody"/>
                <w:rFonts w:ascii="Century Gothic" w:eastAsia="Century Gothic" w:hAnsi="Century Gothic" w:cs="Century Gothic"/>
                <w:sz w:val="18"/>
                <w:szCs w:val="18"/>
              </w:rPr>
              <w:t>nairsarita2129@gmail.com  |  </w:t>
            </w:r>
            <w:r w:rsidRPr="009F1B17">
              <w:rPr>
                <w:rStyle w:val="divdocumentsectionbody"/>
                <w:rFonts w:ascii="Century Gothic" w:eastAsia="Century Gothic" w:hAnsi="Century Gothic" w:cs="Century Gothic"/>
                <w:vanish/>
                <w:sz w:val="18"/>
                <w:szCs w:val="18"/>
              </w:rPr>
              <w:t>  |  </w:t>
            </w:r>
            <w:r w:rsidRPr="009F1B17">
              <w:rPr>
                <w:rStyle w:val="divdocumentsectionbody"/>
                <w:rFonts w:ascii="Century Gothic" w:eastAsia="Century Gothic" w:hAnsi="Century Gothic" w:cs="Century Gothic"/>
                <w:sz w:val="18"/>
                <w:szCs w:val="18"/>
              </w:rPr>
              <w:t xml:space="preserve"> +61 (04) 8160 3570   |   </w:t>
            </w:r>
            <w:r w:rsidR="00145981" w:rsidRPr="009F1B17">
              <w:rPr>
                <w:rStyle w:val="divdocumentsectionbody"/>
                <w:rFonts w:ascii="Century Gothic" w:eastAsia="Century Gothic" w:hAnsi="Century Gothic" w:cs="Century Gothic"/>
                <w:sz w:val="18"/>
                <w:szCs w:val="18"/>
              </w:rPr>
              <w:t>Sydney</w:t>
            </w:r>
            <w:r w:rsidRPr="009F1B17">
              <w:rPr>
                <w:rStyle w:val="divdocumentsectionbody"/>
                <w:rFonts w:ascii="Century Gothic" w:eastAsia="Century Gothic" w:hAnsi="Century Gothic" w:cs="Century Gothic"/>
                <w:sz w:val="18"/>
                <w:szCs w:val="18"/>
              </w:rPr>
              <w:t xml:space="preserve"> , NSW</w:t>
            </w:r>
            <w:r w:rsidR="00145981" w:rsidRPr="009F1B17">
              <w:rPr>
                <w:rStyle w:val="divdocumentsectionbody"/>
                <w:rFonts w:ascii="Century Gothic" w:eastAsia="Century Gothic" w:hAnsi="Century Gothic" w:cs="Century Gothic"/>
                <w:sz w:val="18"/>
                <w:szCs w:val="18"/>
              </w:rPr>
              <w:t xml:space="preserve"> 2000</w:t>
            </w:r>
            <w:r w:rsidR="00EE1BBB" w:rsidRPr="009F1B17">
              <w:rPr>
                <w:rStyle w:val="divdocumentsectionbody"/>
                <w:rFonts w:ascii="Century Gothic" w:eastAsia="Century Gothic" w:hAnsi="Century Gothic" w:cs="Century Gothic"/>
                <w:sz w:val="18"/>
                <w:szCs w:val="18"/>
              </w:rPr>
              <w:t xml:space="preserve">   |   </w:t>
            </w:r>
            <w:r w:rsidR="00C44E4B" w:rsidRPr="009F1B17">
              <w:rPr>
                <w:rStyle w:val="divdocumentsectionbody"/>
                <w:rFonts w:ascii="Century Gothic" w:eastAsia="Century Gothic" w:hAnsi="Century Gothic" w:cs="Century Gothic"/>
                <w:sz w:val="18"/>
                <w:szCs w:val="18"/>
              </w:rPr>
              <w:t>Full Working Rights</w:t>
            </w:r>
            <w:r w:rsidR="00EE1BBB" w:rsidRPr="009F1B17">
              <w:rPr>
                <w:rStyle w:val="divdocumentsectionbody"/>
                <w:rFonts w:ascii="Century Gothic" w:eastAsia="Century Gothic" w:hAnsi="Century Gothic" w:cs="Century Gothic"/>
                <w:sz w:val="18"/>
                <w:szCs w:val="18"/>
              </w:rPr>
              <w:t xml:space="preserve">   |   </w:t>
            </w:r>
            <w:r w:rsidR="00C44E4B" w:rsidRPr="009F1B17">
              <w:rPr>
                <w:rStyle w:val="divdocumentsectionbody"/>
                <w:rFonts w:ascii="Century Gothic" w:eastAsia="Century Gothic" w:hAnsi="Century Gothic" w:cs="Century Gothic"/>
                <w:sz w:val="18"/>
                <w:szCs w:val="18"/>
              </w:rPr>
              <w:t>Permanent Resident</w:t>
            </w:r>
          </w:p>
        </w:tc>
      </w:tr>
    </w:tbl>
    <w:p w:rsidR="00511F5D" w:rsidRDefault="00511F5D" w:rsidP="00F20052">
      <w:pPr>
        <w:jc w:val="both"/>
        <w:rPr>
          <w:vanish/>
        </w:rPr>
      </w:pPr>
    </w:p>
    <w:p w:rsidR="00511F5D" w:rsidRDefault="00B82AFC" w:rsidP="00F20052">
      <w:pPr>
        <w:pStyle w:val="border"/>
        <w:shd w:val="clear" w:color="auto" w:fill="FFFFFF"/>
        <w:jc w:val="both"/>
        <w:rPr>
          <w:rFonts w:ascii="Century Gothic" w:eastAsia="Century Gothic" w:hAnsi="Century Gothic" w:cs="Century Gothic"/>
          <w:color w:val="4A4A4A"/>
        </w:rPr>
      </w:pPr>
      <w:r>
        <w:rPr>
          <w:rFonts w:ascii="Century Gothic" w:eastAsia="Century Gothic" w:hAnsi="Century Gothic" w:cs="Century Gothic"/>
          <w:color w:val="4A4A4A"/>
        </w:rPr>
        <w:t> </w:t>
      </w: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200"/>
        <w:gridCol w:w="8640"/>
      </w:tblGrid>
      <w:tr w:rsidR="00511F5D" w:rsidTr="00CB2A56">
        <w:trPr>
          <w:tblCellSpacing w:w="0" w:type="dxa"/>
        </w:trPr>
        <w:tc>
          <w:tcPr>
            <w:tcW w:w="2200" w:type="dxa"/>
            <w:tcMar>
              <w:top w:w="300" w:type="dxa"/>
              <w:left w:w="0" w:type="dxa"/>
              <w:bottom w:w="300" w:type="dxa"/>
              <w:right w:w="100" w:type="dxa"/>
            </w:tcMar>
            <w:hideMark/>
          </w:tcPr>
          <w:p w:rsidR="00511F5D" w:rsidRDefault="00B82AFC" w:rsidP="00F20052">
            <w:pPr>
              <w:pStyle w:val="divdocumentdivsectiontitle"/>
              <w:ind w:right="300"/>
              <w:jc w:val="both"/>
              <w:rPr>
                <w:rStyle w:val="divdocumentheading"/>
                <w:rFonts w:ascii="Century Gothic" w:eastAsia="Century Gothic" w:hAnsi="Century Gothic" w:cs="Century Gothic"/>
              </w:rPr>
            </w:pPr>
            <w:r>
              <w:rPr>
                <w:rStyle w:val="divdocumentheading"/>
                <w:rFonts w:ascii="Century Gothic" w:eastAsia="Century Gothic" w:hAnsi="Century Gothic" w:cs="Century Gothic"/>
              </w:rPr>
              <w:t>Summary</w:t>
            </w:r>
          </w:p>
        </w:tc>
        <w:tc>
          <w:tcPr>
            <w:tcW w:w="8640" w:type="dxa"/>
            <w:tcMar>
              <w:top w:w="300" w:type="dxa"/>
              <w:left w:w="0" w:type="dxa"/>
              <w:bottom w:w="300" w:type="dxa"/>
              <w:right w:w="0" w:type="dxa"/>
            </w:tcMar>
            <w:vAlign w:val="center"/>
            <w:hideMark/>
          </w:tcPr>
          <w:p w:rsidR="00511F5D" w:rsidRDefault="0091471C" w:rsidP="00F20052">
            <w:pPr>
              <w:pStyle w:val="divdocumentsinglecolumn"/>
              <w:spacing w:line="280" w:lineRule="atLeast"/>
              <w:ind w:left="68" w:right="200"/>
              <w:jc w:val="both"/>
              <w:rPr>
                <w:rStyle w:val="divdocumentsectionbody"/>
                <w:rFonts w:ascii="Century Gothic" w:eastAsia="Century Gothic" w:hAnsi="Century Gothic" w:cs="Century Gothic"/>
                <w:color w:val="4A4A4A"/>
                <w:sz w:val="18"/>
                <w:szCs w:val="18"/>
              </w:rPr>
            </w:pPr>
            <w:r w:rsidRPr="0091471C">
              <w:rPr>
                <w:rStyle w:val="divdocumentsectionbody"/>
                <w:rFonts w:ascii="Century Gothic" w:eastAsia="Century Gothic" w:hAnsi="Century Gothic" w:cs="Century Gothic"/>
                <w:color w:val="4A4A4A"/>
                <w:sz w:val="18"/>
                <w:szCs w:val="18"/>
              </w:rPr>
              <w:t xml:space="preserve">Process oriented Full Stack Developer with over 7 years of </w:t>
            </w:r>
            <w:r w:rsidR="005C3639">
              <w:rPr>
                <w:rStyle w:val="divdocumentsectionbody"/>
                <w:rFonts w:ascii="Century Gothic" w:eastAsia="Century Gothic" w:hAnsi="Century Gothic" w:cs="Century Gothic"/>
                <w:color w:val="4A4A4A"/>
                <w:sz w:val="18"/>
                <w:szCs w:val="18"/>
              </w:rPr>
              <w:t xml:space="preserve">industry </w:t>
            </w:r>
            <w:r w:rsidRPr="0091471C">
              <w:rPr>
                <w:rStyle w:val="divdocumentsectionbody"/>
                <w:rFonts w:ascii="Century Gothic" w:eastAsia="Century Gothic" w:hAnsi="Century Gothic" w:cs="Century Gothic"/>
                <w:color w:val="4A4A4A"/>
                <w:sz w:val="18"/>
                <w:szCs w:val="18"/>
              </w:rPr>
              <w:t>experience using Microsoft technologies.  I recognise that the industry is constantly changing so I recently upskilled in React, Node and Ruby on Rails. I'm looking for a role at a workplace with diverse, talented and inspiring folks that would let me build creative products.</w:t>
            </w:r>
          </w:p>
        </w:tc>
      </w:tr>
    </w:tbl>
    <w:p w:rsidR="00511F5D" w:rsidRDefault="00B82AFC" w:rsidP="00F20052">
      <w:pPr>
        <w:pStyle w:val="border"/>
        <w:shd w:val="clear" w:color="auto" w:fill="FFFFFF"/>
        <w:jc w:val="both"/>
        <w:rPr>
          <w:rFonts w:ascii="Century Gothic" w:eastAsia="Century Gothic" w:hAnsi="Century Gothic" w:cs="Century Gothic"/>
          <w:color w:val="4A4A4A"/>
        </w:rPr>
      </w:pPr>
      <w:r>
        <w:rPr>
          <w:rFonts w:ascii="Century Gothic" w:eastAsia="Century Gothic" w:hAnsi="Century Gothic" w:cs="Century Gothic"/>
          <w:color w:val="4A4A4A"/>
        </w:rPr>
        <w:t> </w:t>
      </w:r>
    </w:p>
    <w:tbl>
      <w:tblPr>
        <w:tblStyle w:val="divdocumentdivsectiontable"/>
        <w:tblW w:w="0" w:type="auto"/>
        <w:tblCellSpacing w:w="0" w:type="dxa"/>
        <w:shd w:val="clear" w:color="auto" w:fill="FFFFFF"/>
        <w:tblCellMar>
          <w:left w:w="0" w:type="dxa"/>
          <w:right w:w="0" w:type="dxa"/>
        </w:tblCellMar>
        <w:tblLook w:val="05E0" w:firstRow="1" w:lastRow="1" w:firstColumn="1" w:lastColumn="1" w:noHBand="0" w:noVBand="1"/>
      </w:tblPr>
      <w:tblGrid>
        <w:gridCol w:w="1473"/>
        <w:gridCol w:w="7418"/>
        <w:gridCol w:w="1949"/>
      </w:tblGrid>
      <w:tr w:rsidR="00C256FB" w:rsidTr="00765E7F">
        <w:trPr>
          <w:tblCellSpacing w:w="0" w:type="dxa"/>
        </w:trPr>
        <w:tc>
          <w:tcPr>
            <w:tcW w:w="2200" w:type="dxa"/>
            <w:tcMar>
              <w:top w:w="300" w:type="dxa"/>
              <w:left w:w="0" w:type="dxa"/>
              <w:bottom w:w="300" w:type="dxa"/>
              <w:right w:w="100" w:type="dxa"/>
            </w:tcMar>
            <w:hideMark/>
          </w:tcPr>
          <w:p w:rsidR="00C256FB" w:rsidRDefault="00C256FB" w:rsidP="00765E7F">
            <w:pPr>
              <w:pStyle w:val="divdocumentdivsectiontitle"/>
              <w:ind w:right="300"/>
              <w:rPr>
                <w:rStyle w:val="divdocumentheading"/>
                <w:rFonts w:ascii="Century Gothic" w:eastAsia="Century Gothic" w:hAnsi="Century Gothic" w:cs="Century Gothic"/>
              </w:rPr>
            </w:pPr>
            <w:r>
              <w:rPr>
                <w:rStyle w:val="divdocumentheading"/>
                <w:rFonts w:ascii="Century Gothic" w:eastAsia="Century Gothic" w:hAnsi="Century Gothic" w:cs="Century Gothic"/>
              </w:rPr>
              <w:t>Skills</w:t>
            </w:r>
          </w:p>
        </w:tc>
        <w:tc>
          <w:tcPr>
            <w:tcW w:w="4320" w:type="dxa"/>
            <w:tcMar>
              <w:top w:w="300" w:type="dxa"/>
              <w:left w:w="0" w:type="dxa"/>
              <w:bottom w:w="300" w:type="dxa"/>
              <w:right w:w="0" w:type="dxa"/>
            </w:tcMar>
            <w:hideMark/>
          </w:tcPr>
          <w:tbl>
            <w:tblPr>
              <w:tblStyle w:val="TableGrid"/>
              <w:tblW w:w="6524" w:type="dxa"/>
              <w:tblInd w:w="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256"/>
              <w:gridCol w:w="1727"/>
              <w:gridCol w:w="1993"/>
            </w:tblGrid>
            <w:tr w:rsidR="006B09A0" w:rsidRPr="00853EE0" w:rsidTr="00925C5C">
              <w:trPr>
                <w:trHeight w:val="323"/>
              </w:trPr>
              <w:tc>
                <w:tcPr>
                  <w:tcW w:w="0" w:type="auto"/>
                </w:tcPr>
                <w:p w:rsidR="006B09A0" w:rsidRPr="00C256FB"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lang w:eastAsia="en-IN"/>
                    </w:rPr>
                  </w:pPr>
                  <w:bookmarkStart w:id="0" w:name="_GoBack"/>
                  <w:bookmarkEnd w:id="0"/>
                  <w:r w:rsidRPr="00C256FB">
                    <w:rPr>
                      <w:rStyle w:val="divdocumentsectionbody"/>
                      <w:rFonts w:ascii="Century Gothic" w:eastAsia="Century Gothic" w:hAnsi="Century Gothic" w:cs="Century Gothic"/>
                      <w:color w:val="4A4A4A"/>
                      <w:sz w:val="18"/>
                      <w:szCs w:val="18"/>
                      <w:lang w:eastAsia="en-IN"/>
                    </w:rPr>
                    <w:t>ASP.NET</w:t>
                  </w:r>
                  <w:r>
                    <w:rPr>
                      <w:rStyle w:val="divdocumentsectionbody"/>
                      <w:rFonts w:ascii="Century Gothic" w:eastAsia="Century Gothic" w:hAnsi="Century Gothic" w:cs="Century Gothic"/>
                      <w:color w:val="4A4A4A"/>
                      <w:sz w:val="18"/>
                      <w:szCs w:val="18"/>
                      <w:lang w:eastAsia="en-IN"/>
                    </w:rPr>
                    <w:t xml:space="preserve"> C#</w:t>
                  </w:r>
                </w:p>
              </w:tc>
              <w:tc>
                <w:tcPr>
                  <w:tcW w:w="0" w:type="auto"/>
                </w:tcPr>
                <w:p w:rsidR="006B09A0"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sidRPr="00C256FB">
                    <w:rPr>
                      <w:rStyle w:val="divdocumentsectionbody"/>
                      <w:rFonts w:ascii="Century Gothic" w:eastAsia="Century Gothic" w:hAnsi="Century Gothic" w:cs="Century Gothic"/>
                      <w:color w:val="4A4A4A"/>
                      <w:sz w:val="18"/>
                      <w:szCs w:val="18"/>
                      <w:lang w:eastAsia="en-IN"/>
                    </w:rPr>
                    <w:t>MVC</w:t>
                  </w:r>
                </w:p>
              </w:tc>
              <w:tc>
                <w:tcPr>
                  <w:tcW w:w="0" w:type="auto"/>
                </w:tcPr>
                <w:p w:rsidR="006B09A0"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Pr>
                      <w:rStyle w:val="divdocumentsectionbody"/>
                      <w:rFonts w:ascii="Century Gothic" w:eastAsia="Century Gothic" w:hAnsi="Century Gothic" w:cs="Century Gothic"/>
                      <w:color w:val="4A4A4A"/>
                      <w:sz w:val="18"/>
                      <w:szCs w:val="18"/>
                      <w:lang w:eastAsia="en-IN"/>
                    </w:rPr>
                    <w:t xml:space="preserve">Ruby </w:t>
                  </w:r>
                  <w:r w:rsidRPr="00C256FB">
                    <w:rPr>
                      <w:rStyle w:val="divdocumentsectionbody"/>
                      <w:rFonts w:ascii="Century Gothic" w:eastAsia="Century Gothic" w:hAnsi="Century Gothic" w:cs="Century Gothic"/>
                      <w:color w:val="4A4A4A"/>
                      <w:sz w:val="18"/>
                      <w:szCs w:val="18"/>
                      <w:lang w:eastAsia="en-IN"/>
                    </w:rPr>
                    <w:t>On Rails</w:t>
                  </w:r>
                </w:p>
              </w:tc>
              <w:tc>
                <w:tcPr>
                  <w:tcW w:w="0" w:type="auto"/>
                </w:tcPr>
                <w:p w:rsidR="006B09A0" w:rsidRPr="00C256FB"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Pr>
                      <w:rStyle w:val="divdocumentsectionbody"/>
                      <w:rFonts w:ascii="Century Gothic" w:eastAsia="Century Gothic" w:hAnsi="Century Gothic" w:cs="Century Gothic"/>
                      <w:color w:val="4A4A4A"/>
                      <w:sz w:val="18"/>
                      <w:szCs w:val="18"/>
                    </w:rPr>
                    <w:t>EntityFramework</w:t>
                  </w:r>
                </w:p>
              </w:tc>
            </w:tr>
            <w:tr w:rsidR="006B09A0" w:rsidRPr="00853EE0" w:rsidTr="00765E7F">
              <w:trPr>
                <w:trHeight w:val="202"/>
              </w:trPr>
              <w:tc>
                <w:tcPr>
                  <w:tcW w:w="0" w:type="auto"/>
                </w:tcPr>
                <w:p w:rsidR="006B09A0" w:rsidRPr="00C256FB"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lang w:eastAsia="en-IN"/>
                    </w:rPr>
                  </w:pPr>
                  <w:r>
                    <w:rPr>
                      <w:rStyle w:val="divdocumentsectionbody"/>
                      <w:rFonts w:ascii="Century Gothic" w:eastAsia="Century Gothic" w:hAnsi="Century Gothic" w:cs="Century Gothic"/>
                      <w:color w:val="4A4A4A"/>
                      <w:sz w:val="18"/>
                      <w:szCs w:val="18"/>
                      <w:lang w:eastAsia="en-IN"/>
                    </w:rPr>
                    <w:t>SQL Server</w:t>
                  </w:r>
                </w:p>
              </w:tc>
              <w:tc>
                <w:tcPr>
                  <w:tcW w:w="0" w:type="auto"/>
                </w:tcPr>
                <w:p w:rsidR="006B09A0"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sidRPr="00C256FB">
                    <w:rPr>
                      <w:rStyle w:val="divdocumentsectionbody"/>
                      <w:rFonts w:ascii="Century Gothic" w:eastAsia="Century Gothic" w:hAnsi="Century Gothic" w:cs="Century Gothic"/>
                      <w:color w:val="4A4A4A"/>
                      <w:sz w:val="18"/>
                      <w:szCs w:val="18"/>
                      <w:lang w:eastAsia="en-IN"/>
                    </w:rPr>
                    <w:t>Web API</w:t>
                  </w:r>
                </w:p>
              </w:tc>
              <w:tc>
                <w:tcPr>
                  <w:tcW w:w="0" w:type="auto"/>
                </w:tcPr>
                <w:p w:rsidR="006B09A0" w:rsidRPr="00C256FB"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sidRPr="00C256FB">
                    <w:rPr>
                      <w:rStyle w:val="divdocumentsectionbody"/>
                      <w:rFonts w:ascii="Century Gothic" w:eastAsia="Century Gothic" w:hAnsi="Century Gothic" w:cs="Century Gothic"/>
                      <w:color w:val="4A4A4A"/>
                      <w:sz w:val="18"/>
                      <w:szCs w:val="18"/>
                      <w:lang w:eastAsia="en-IN"/>
                    </w:rPr>
                    <w:t>React JS</w:t>
                  </w:r>
                </w:p>
              </w:tc>
              <w:tc>
                <w:tcPr>
                  <w:tcW w:w="0" w:type="auto"/>
                </w:tcPr>
                <w:p w:rsidR="006B09A0" w:rsidRPr="00C256FB" w:rsidRDefault="00C34068"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Pr>
                      <w:rStyle w:val="divdocumentsectionbody"/>
                      <w:rFonts w:ascii="Century Gothic" w:eastAsia="Century Gothic" w:hAnsi="Century Gothic" w:cs="Century Gothic"/>
                      <w:color w:val="4A4A4A"/>
                      <w:sz w:val="18"/>
                      <w:szCs w:val="18"/>
                    </w:rPr>
                    <w:t>PostgreSQL</w:t>
                  </w:r>
                </w:p>
              </w:tc>
            </w:tr>
            <w:tr w:rsidR="006B09A0" w:rsidRPr="00853EE0" w:rsidTr="00925C5C">
              <w:trPr>
                <w:trHeight w:val="310"/>
              </w:trPr>
              <w:tc>
                <w:tcPr>
                  <w:tcW w:w="0" w:type="auto"/>
                </w:tcPr>
                <w:p w:rsidR="006B09A0" w:rsidRPr="00C256FB"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lang w:eastAsia="en-IN"/>
                    </w:rPr>
                  </w:pPr>
                  <w:r>
                    <w:rPr>
                      <w:rStyle w:val="divdocumentsectionbody"/>
                      <w:rFonts w:ascii="Century Gothic" w:eastAsia="Century Gothic" w:hAnsi="Century Gothic" w:cs="Century Gothic"/>
                      <w:color w:val="4A4A4A"/>
                      <w:sz w:val="18"/>
                      <w:szCs w:val="18"/>
                      <w:lang w:eastAsia="en-IN"/>
                    </w:rPr>
                    <w:t>JQuery</w:t>
                  </w:r>
                </w:p>
              </w:tc>
              <w:tc>
                <w:tcPr>
                  <w:tcW w:w="0" w:type="auto"/>
                </w:tcPr>
                <w:p w:rsidR="006B09A0"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Pr>
                      <w:rStyle w:val="divdocumentsectionbody"/>
                      <w:rFonts w:ascii="Century Gothic" w:eastAsia="Century Gothic" w:hAnsi="Century Gothic" w:cs="Century Gothic"/>
                      <w:color w:val="4A4A4A"/>
                      <w:sz w:val="18"/>
                      <w:szCs w:val="18"/>
                    </w:rPr>
                    <w:t>VB.NET</w:t>
                  </w:r>
                </w:p>
              </w:tc>
              <w:tc>
                <w:tcPr>
                  <w:tcW w:w="0" w:type="auto"/>
                </w:tcPr>
                <w:p w:rsidR="006B09A0" w:rsidRPr="00C256FB" w:rsidRDefault="006B09A0"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Pr>
                      <w:rStyle w:val="divdocumentsectionbody"/>
                      <w:rFonts w:ascii="Century Gothic" w:eastAsia="Century Gothic" w:hAnsi="Century Gothic" w:cs="Century Gothic"/>
                      <w:color w:val="4A4A4A"/>
                      <w:sz w:val="18"/>
                      <w:szCs w:val="18"/>
                      <w:lang w:eastAsia="en-IN"/>
                    </w:rPr>
                    <w:t>HTML CSS</w:t>
                  </w:r>
                </w:p>
              </w:tc>
              <w:tc>
                <w:tcPr>
                  <w:tcW w:w="0" w:type="auto"/>
                </w:tcPr>
                <w:p w:rsidR="006B09A0" w:rsidRDefault="00925C5C" w:rsidP="00765E7F">
                  <w:pPr>
                    <w:pStyle w:val="divdocumentsinglecolumn"/>
                    <w:spacing w:line="280" w:lineRule="atLeast"/>
                    <w:ind w:right="200"/>
                    <w:rPr>
                      <w:rStyle w:val="divdocumentsectionbody"/>
                      <w:rFonts w:ascii="Century Gothic" w:eastAsia="Century Gothic" w:hAnsi="Century Gothic" w:cs="Century Gothic"/>
                      <w:color w:val="4A4A4A"/>
                      <w:sz w:val="18"/>
                      <w:szCs w:val="18"/>
                    </w:rPr>
                  </w:pPr>
                  <w:r>
                    <w:rPr>
                      <w:rStyle w:val="divdocumentsectionbody"/>
                      <w:rFonts w:ascii="Century Gothic" w:eastAsia="Century Gothic" w:hAnsi="Century Gothic" w:cs="Century Gothic"/>
                      <w:color w:val="4A4A4A"/>
                      <w:sz w:val="18"/>
                      <w:szCs w:val="18"/>
                    </w:rPr>
                    <w:t>Node</w:t>
                  </w:r>
                </w:p>
              </w:tc>
            </w:tr>
          </w:tbl>
          <w:p w:rsidR="00C256FB" w:rsidRDefault="00C256FB" w:rsidP="00765E7F">
            <w:pPr>
              <w:rPr>
                <w:rStyle w:val="divdocumentsectionbody"/>
                <w:rFonts w:ascii="Century Gothic" w:eastAsia="Century Gothic" w:hAnsi="Century Gothic" w:cs="Century Gothic"/>
                <w:color w:val="4A4A4A"/>
                <w:sz w:val="18"/>
                <w:szCs w:val="18"/>
              </w:rPr>
            </w:pPr>
          </w:p>
        </w:tc>
        <w:tc>
          <w:tcPr>
            <w:tcW w:w="4320" w:type="dxa"/>
          </w:tcPr>
          <w:p w:rsidR="00C256FB" w:rsidRDefault="00C256FB" w:rsidP="00765E7F">
            <w:pPr>
              <w:rPr>
                <w:rStyle w:val="divdocumentsectionbody"/>
                <w:rFonts w:ascii="Century Gothic" w:eastAsia="Century Gothic" w:hAnsi="Century Gothic" w:cs="Century Gothic"/>
                <w:color w:val="4A4A4A"/>
                <w:sz w:val="18"/>
                <w:szCs w:val="18"/>
              </w:rPr>
            </w:pPr>
          </w:p>
        </w:tc>
      </w:tr>
    </w:tbl>
    <w:p w:rsidR="004D4F50" w:rsidRDefault="004D4F50" w:rsidP="00F20052">
      <w:pPr>
        <w:pStyle w:val="border"/>
        <w:shd w:val="clear" w:color="auto" w:fill="FFFFFF"/>
        <w:jc w:val="both"/>
        <w:rPr>
          <w:rFonts w:ascii="Century Gothic" w:eastAsia="Century Gothic" w:hAnsi="Century Gothic" w:cs="Century Gothic"/>
          <w:color w:val="4A4A4A"/>
        </w:rPr>
      </w:pPr>
    </w:p>
    <w:tbl>
      <w:tblPr>
        <w:tblStyle w:val="divdocumentdivsectiontable"/>
        <w:tblW w:w="10894" w:type="dxa"/>
        <w:tblCellSpacing w:w="0" w:type="dxa"/>
        <w:shd w:val="clear" w:color="auto" w:fill="FFFFFF"/>
        <w:tblLayout w:type="fixed"/>
        <w:tblCellMar>
          <w:left w:w="0" w:type="dxa"/>
          <w:right w:w="0" w:type="dxa"/>
        </w:tblCellMar>
        <w:tblLook w:val="05E0" w:firstRow="1" w:lastRow="1" w:firstColumn="1" w:lastColumn="1" w:noHBand="0" w:noVBand="1"/>
      </w:tblPr>
      <w:tblGrid>
        <w:gridCol w:w="2211"/>
        <w:gridCol w:w="8683"/>
      </w:tblGrid>
      <w:tr w:rsidR="004D4F50" w:rsidTr="006D33CB">
        <w:trPr>
          <w:trHeight w:val="3889"/>
          <w:tblCellSpacing w:w="0" w:type="dxa"/>
        </w:trPr>
        <w:tc>
          <w:tcPr>
            <w:tcW w:w="2211" w:type="dxa"/>
            <w:tcMar>
              <w:top w:w="300" w:type="dxa"/>
              <w:left w:w="0" w:type="dxa"/>
              <w:bottom w:w="300" w:type="dxa"/>
              <w:right w:w="100" w:type="dxa"/>
            </w:tcMar>
            <w:hideMark/>
          </w:tcPr>
          <w:p w:rsidR="004D4F50" w:rsidRDefault="004D4F50" w:rsidP="00F20052">
            <w:pPr>
              <w:pStyle w:val="divdocumentdivsectiontitle"/>
              <w:ind w:right="300"/>
              <w:jc w:val="both"/>
              <w:rPr>
                <w:rStyle w:val="divdocumentheading"/>
                <w:rFonts w:ascii="Century Gothic" w:eastAsia="Century Gothic" w:hAnsi="Century Gothic" w:cs="Century Gothic"/>
              </w:rPr>
            </w:pPr>
            <w:r>
              <w:rPr>
                <w:rStyle w:val="divdocumentheading"/>
                <w:rFonts w:ascii="Century Gothic" w:eastAsia="Century Gothic" w:hAnsi="Century Gothic" w:cs="Century Gothic"/>
              </w:rPr>
              <w:t>Education</w:t>
            </w:r>
          </w:p>
        </w:tc>
        <w:tc>
          <w:tcPr>
            <w:tcW w:w="8683" w:type="dxa"/>
            <w:tcMar>
              <w:top w:w="300" w:type="dxa"/>
              <w:left w:w="0" w:type="dxa"/>
              <w:bottom w:w="300" w:type="dxa"/>
              <w:right w:w="0" w:type="dxa"/>
            </w:tcMar>
            <w:vAlign w:val="center"/>
            <w:hideMark/>
          </w:tcPr>
          <w:p w:rsidR="006D33CB" w:rsidRDefault="006D33CB" w:rsidP="006D33CB">
            <w:pPr>
              <w:pStyle w:val="divdocumentulli"/>
              <w:tabs>
                <w:tab w:val="left" w:pos="7527"/>
              </w:tabs>
              <w:spacing w:line="280" w:lineRule="atLeast"/>
              <w:ind w:left="68" w:right="200"/>
              <w:jc w:val="both"/>
              <w:rPr>
                <w:rStyle w:val="span"/>
                <w:rFonts w:ascii="Century Gothic" w:eastAsia="Century Gothic" w:hAnsi="Century Gothic" w:cs="Century Gothic"/>
                <w:color w:val="4A4A4A"/>
                <w:sz w:val="18"/>
                <w:szCs w:val="18"/>
              </w:rPr>
            </w:pPr>
            <w:r w:rsidRPr="00D212AB">
              <w:rPr>
                <w:rStyle w:val="span"/>
                <w:rFonts w:ascii="Century Gothic" w:eastAsia="Century Gothic" w:hAnsi="Century Gothic" w:cs="Century Gothic"/>
                <w:color w:val="4A4A4A"/>
                <w:sz w:val="18"/>
                <w:szCs w:val="18"/>
              </w:rPr>
              <w:t>General Assembly Web Development Immersive - Full Stack Developer</w:t>
            </w:r>
            <w:r>
              <w:rPr>
                <w:rStyle w:val="span"/>
                <w:rFonts w:ascii="Century Gothic" w:eastAsia="Century Gothic" w:hAnsi="Century Gothic" w:cs="Century Gothic"/>
                <w:color w:val="4A4A4A"/>
                <w:sz w:val="18"/>
                <w:szCs w:val="18"/>
              </w:rPr>
              <w:t xml:space="preserve">                         2018 -</w:t>
            </w:r>
            <w:r>
              <w:rPr>
                <w:rStyle w:val="span"/>
                <w:rFonts w:ascii="Century Gothic" w:eastAsia="Century Gothic" w:hAnsi="Century Gothic" w:cs="Century Gothic"/>
                <w:color w:val="4A4A4A"/>
                <w:sz w:val="18"/>
                <w:szCs w:val="18"/>
              </w:rPr>
              <w:t xml:space="preserve"> 2019</w:t>
            </w:r>
          </w:p>
          <w:p w:rsidR="00697D2F" w:rsidRDefault="006D33CB" w:rsidP="00697D2F">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5B10B0">
              <w:rPr>
                <w:rStyle w:val="span"/>
                <w:rFonts w:ascii="Century Gothic" w:eastAsia="Century Gothic" w:hAnsi="Century Gothic" w:cs="Century Gothic"/>
                <w:color w:val="4A4A4A"/>
                <w:sz w:val="18"/>
                <w:szCs w:val="18"/>
              </w:rPr>
              <w:t xml:space="preserve">Project 1 | Gostyle | github.com/sarita2129/gostyle </w:t>
            </w: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5B10B0">
              <w:rPr>
                <w:rStyle w:val="span"/>
                <w:rFonts w:ascii="Century Gothic" w:eastAsia="Century Gothic" w:hAnsi="Century Gothic" w:cs="Century Gothic"/>
                <w:color w:val="4A4A4A"/>
                <w:sz w:val="18"/>
                <w:szCs w:val="18"/>
              </w:rPr>
              <w:t>Developed a website to connect buyer and seller to exchange business using ruby on rails,</w:t>
            </w:r>
            <w:r w:rsidR="009D674B">
              <w:rPr>
                <w:rStyle w:val="divdocumentsectionbody"/>
                <w:rFonts w:ascii="Century Gothic" w:eastAsia="Century Gothic" w:hAnsi="Century Gothic" w:cs="Century Gothic"/>
                <w:color w:val="4A4A4A"/>
                <w:sz w:val="18"/>
                <w:szCs w:val="18"/>
              </w:rPr>
              <w:t xml:space="preserve"> </w:t>
            </w:r>
            <w:r w:rsidR="009D674B">
              <w:rPr>
                <w:rStyle w:val="divdocumentsectionbody"/>
                <w:rFonts w:ascii="Century Gothic" w:eastAsia="Century Gothic" w:hAnsi="Century Gothic" w:cs="Century Gothic"/>
                <w:color w:val="4A4A4A"/>
                <w:sz w:val="18"/>
                <w:szCs w:val="18"/>
              </w:rPr>
              <w:t>PostgreSQL</w:t>
            </w:r>
            <w:r w:rsidR="009D674B">
              <w:rPr>
                <w:rStyle w:val="divdocumentsectionbody"/>
                <w:rFonts w:ascii="Century Gothic" w:eastAsia="Century Gothic" w:hAnsi="Century Gothic" w:cs="Century Gothic"/>
                <w:color w:val="4A4A4A"/>
                <w:sz w:val="18"/>
                <w:szCs w:val="18"/>
              </w:rPr>
              <w:t>, ActiveRecord,</w:t>
            </w:r>
            <w:r w:rsidRPr="005B10B0">
              <w:rPr>
                <w:rStyle w:val="span"/>
                <w:rFonts w:ascii="Century Gothic" w:eastAsia="Century Gothic" w:hAnsi="Century Gothic" w:cs="Century Gothic"/>
                <w:color w:val="4A4A4A"/>
                <w:sz w:val="18"/>
                <w:szCs w:val="18"/>
              </w:rPr>
              <w:t xml:space="preserve"> HTML, CSS, bootstrap. </w:t>
            </w: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5B10B0">
              <w:rPr>
                <w:rStyle w:val="span"/>
                <w:rFonts w:ascii="Century Gothic" w:eastAsia="Century Gothic" w:hAnsi="Century Gothic" w:cs="Century Gothic"/>
                <w:color w:val="4A4A4A"/>
                <w:sz w:val="18"/>
                <w:szCs w:val="18"/>
              </w:rPr>
              <w:t xml:space="preserve">Project 2 | Reelsplex | github.com/sarita2129/movie_booking_client </w:t>
            </w: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5B10B0">
              <w:rPr>
                <w:rStyle w:val="span"/>
                <w:rFonts w:ascii="Century Gothic" w:eastAsia="Century Gothic" w:hAnsi="Century Gothic" w:cs="Century Gothic"/>
                <w:color w:val="4A4A4A"/>
                <w:sz w:val="18"/>
                <w:szCs w:val="18"/>
              </w:rPr>
              <w:t>Developed online movie booking site using react as front e</w:t>
            </w:r>
            <w:r>
              <w:rPr>
                <w:rStyle w:val="span"/>
                <w:rFonts w:ascii="Century Gothic" w:eastAsia="Century Gothic" w:hAnsi="Century Gothic" w:cs="Century Gothic"/>
                <w:color w:val="4A4A4A"/>
                <w:sz w:val="18"/>
                <w:szCs w:val="18"/>
              </w:rPr>
              <w:t xml:space="preserve">nd and </w:t>
            </w:r>
            <w:r w:rsidR="009D674B">
              <w:rPr>
                <w:rStyle w:val="span"/>
                <w:rFonts w:ascii="Century Gothic" w:eastAsia="Century Gothic" w:hAnsi="Century Gothic" w:cs="Century Gothic"/>
                <w:color w:val="4A4A4A"/>
                <w:sz w:val="18"/>
                <w:szCs w:val="18"/>
              </w:rPr>
              <w:t xml:space="preserve">Ruby on </w:t>
            </w:r>
            <w:r>
              <w:rPr>
                <w:rStyle w:val="span"/>
                <w:rFonts w:ascii="Century Gothic" w:eastAsia="Century Gothic" w:hAnsi="Century Gothic" w:cs="Century Gothic"/>
                <w:color w:val="4A4A4A"/>
                <w:sz w:val="18"/>
                <w:szCs w:val="18"/>
              </w:rPr>
              <w:t>rails</w:t>
            </w:r>
            <w:r w:rsidR="009D674B">
              <w:rPr>
                <w:rStyle w:val="span"/>
                <w:rFonts w:ascii="Century Gothic" w:eastAsia="Century Gothic" w:hAnsi="Century Gothic" w:cs="Century Gothic"/>
                <w:color w:val="4A4A4A"/>
                <w:sz w:val="18"/>
                <w:szCs w:val="18"/>
              </w:rPr>
              <w:t xml:space="preserve">, </w:t>
            </w:r>
            <w:r w:rsidR="009D674B">
              <w:rPr>
                <w:rStyle w:val="divdocumentsectionbody"/>
                <w:rFonts w:ascii="Century Gothic" w:eastAsia="Century Gothic" w:hAnsi="Century Gothic" w:cs="Century Gothic"/>
                <w:color w:val="4A4A4A"/>
                <w:sz w:val="18"/>
                <w:szCs w:val="18"/>
              </w:rPr>
              <w:t>PostgreSQL</w:t>
            </w:r>
            <w:r>
              <w:rPr>
                <w:rStyle w:val="span"/>
                <w:rFonts w:ascii="Century Gothic" w:eastAsia="Century Gothic" w:hAnsi="Century Gothic" w:cs="Century Gothic"/>
                <w:color w:val="4A4A4A"/>
                <w:sz w:val="18"/>
                <w:szCs w:val="18"/>
              </w:rPr>
              <w:t xml:space="preserve"> as backend.</w:t>
            </w: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5B10B0">
              <w:rPr>
                <w:rStyle w:val="span"/>
                <w:rFonts w:ascii="Century Gothic" w:eastAsia="Century Gothic" w:hAnsi="Century Gothic" w:cs="Century Gothic"/>
                <w:color w:val="4A4A4A"/>
                <w:sz w:val="18"/>
                <w:szCs w:val="18"/>
              </w:rPr>
              <w:t xml:space="preserve">Project 3 | Foodie | github.com/sarita2129/Food_delivery_client </w:t>
            </w:r>
          </w:p>
          <w:p w:rsidR="006D33CB" w:rsidRDefault="006D33CB" w:rsidP="006D33CB">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5B10B0">
              <w:rPr>
                <w:rStyle w:val="span"/>
                <w:rFonts w:ascii="Century Gothic" w:eastAsia="Century Gothic" w:hAnsi="Century Gothic" w:cs="Century Gothic"/>
                <w:color w:val="4A4A4A"/>
                <w:sz w:val="18"/>
                <w:szCs w:val="18"/>
              </w:rPr>
              <w:t xml:space="preserve">Developed online food delivery site using react as front end </w:t>
            </w:r>
            <w:r>
              <w:rPr>
                <w:rStyle w:val="span"/>
                <w:rFonts w:ascii="Century Gothic" w:eastAsia="Century Gothic" w:hAnsi="Century Gothic" w:cs="Century Gothic"/>
                <w:color w:val="4A4A4A"/>
                <w:sz w:val="18"/>
                <w:szCs w:val="18"/>
              </w:rPr>
              <w:t>with</w:t>
            </w:r>
            <w:r w:rsidRPr="005B10B0">
              <w:rPr>
                <w:rStyle w:val="span"/>
                <w:rFonts w:ascii="Century Gothic" w:eastAsia="Century Gothic" w:hAnsi="Century Gothic" w:cs="Century Gothic"/>
                <w:color w:val="4A4A4A"/>
                <w:sz w:val="18"/>
                <w:szCs w:val="18"/>
              </w:rPr>
              <w:t xml:space="preserve"> node and mongo</w:t>
            </w:r>
            <w:r>
              <w:rPr>
                <w:rStyle w:val="span"/>
                <w:rFonts w:ascii="Century Gothic" w:eastAsia="Century Gothic" w:hAnsi="Century Gothic" w:cs="Century Gothic"/>
                <w:color w:val="4A4A4A"/>
                <w:sz w:val="18"/>
                <w:szCs w:val="18"/>
              </w:rPr>
              <w:t>DB</w:t>
            </w:r>
            <w:r w:rsidRPr="005B10B0">
              <w:rPr>
                <w:rStyle w:val="span"/>
                <w:rFonts w:ascii="Century Gothic" w:eastAsia="Century Gothic" w:hAnsi="Century Gothic" w:cs="Century Gothic"/>
                <w:color w:val="4A4A4A"/>
                <w:sz w:val="18"/>
                <w:szCs w:val="18"/>
              </w:rPr>
              <w:t xml:space="preserve"> as backend.</w:t>
            </w:r>
            <w:r>
              <w:rPr>
                <w:rStyle w:val="span"/>
                <w:rFonts w:ascii="Century Gothic" w:eastAsia="Century Gothic" w:hAnsi="Century Gothic" w:cs="Century Gothic"/>
                <w:color w:val="4A4A4A"/>
                <w:sz w:val="18"/>
                <w:szCs w:val="18"/>
              </w:rPr>
              <w:t xml:space="preserve"> </w:t>
            </w:r>
            <w:r w:rsidRPr="005B10B0">
              <w:rPr>
                <w:rStyle w:val="span"/>
                <w:rFonts w:ascii="Century Gothic" w:eastAsia="Century Gothic" w:hAnsi="Century Gothic" w:cs="Century Gothic"/>
                <w:color w:val="4A4A4A"/>
                <w:sz w:val="18"/>
                <w:szCs w:val="18"/>
              </w:rPr>
              <w:t>Implemented chat bot using dialogflow api to assist user queries.</w:t>
            </w:r>
          </w:p>
          <w:p w:rsidR="006D33CB" w:rsidRDefault="006D33CB" w:rsidP="006D33CB">
            <w:pPr>
              <w:pStyle w:val="divdocumentulli"/>
              <w:tabs>
                <w:tab w:val="left" w:pos="7459"/>
              </w:tabs>
              <w:spacing w:line="280" w:lineRule="atLeast"/>
              <w:ind w:left="68" w:right="200"/>
              <w:jc w:val="both"/>
              <w:rPr>
                <w:rStyle w:val="span"/>
                <w:rFonts w:ascii="Century Gothic" w:eastAsia="Century Gothic" w:hAnsi="Century Gothic" w:cs="Century Gothic"/>
                <w:color w:val="4A4A4A"/>
                <w:sz w:val="18"/>
                <w:szCs w:val="18"/>
              </w:rPr>
            </w:pPr>
          </w:p>
          <w:p w:rsidR="004D4F50" w:rsidRDefault="004D4F50" w:rsidP="00697D2F">
            <w:pPr>
              <w:pStyle w:val="divdocumentulli"/>
              <w:tabs>
                <w:tab w:val="left" w:pos="7160"/>
                <w:tab w:val="left" w:pos="7500"/>
              </w:tabs>
              <w:spacing w:line="280" w:lineRule="atLeast"/>
              <w:ind w:left="68" w:right="200"/>
              <w:jc w:val="both"/>
              <w:rPr>
                <w:rStyle w:val="divdocumentsectionbody"/>
                <w:rFonts w:ascii="Century Gothic" w:eastAsia="Century Gothic" w:hAnsi="Century Gothic" w:cs="Century Gothic"/>
                <w:color w:val="4A4A4A"/>
                <w:sz w:val="18"/>
                <w:szCs w:val="18"/>
              </w:rPr>
            </w:pPr>
            <w:r w:rsidRPr="0030768B">
              <w:rPr>
                <w:rStyle w:val="span"/>
                <w:rFonts w:ascii="Century Gothic" w:eastAsia="Century Gothic" w:hAnsi="Century Gothic" w:cs="Century Gothic"/>
                <w:color w:val="4A4A4A"/>
                <w:sz w:val="18"/>
                <w:szCs w:val="18"/>
              </w:rPr>
              <w:t>Bachelors of Engineering (IT)</w:t>
            </w:r>
            <w:r>
              <w:rPr>
                <w:rStyle w:val="span"/>
                <w:rFonts w:ascii="Century Gothic" w:eastAsia="Century Gothic" w:hAnsi="Century Gothic" w:cs="Century Gothic"/>
                <w:color w:val="4A4A4A"/>
                <w:sz w:val="18"/>
                <w:szCs w:val="18"/>
              </w:rPr>
              <w:t xml:space="preserve"> | Mumbai University                               </w:t>
            </w:r>
            <w:r w:rsidR="00925C5C">
              <w:rPr>
                <w:rStyle w:val="span"/>
                <w:rFonts w:ascii="Century Gothic" w:eastAsia="Century Gothic" w:hAnsi="Century Gothic" w:cs="Century Gothic"/>
                <w:color w:val="4A4A4A"/>
                <w:sz w:val="18"/>
                <w:szCs w:val="18"/>
              </w:rPr>
              <w:t xml:space="preserve">     </w:t>
            </w:r>
            <w:r w:rsidR="006D33CB">
              <w:rPr>
                <w:rStyle w:val="span"/>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2003 - 2008</w:t>
            </w:r>
          </w:p>
        </w:tc>
      </w:tr>
    </w:tbl>
    <w:p w:rsidR="00511F5D" w:rsidRDefault="00B82AFC" w:rsidP="00F20052">
      <w:pPr>
        <w:pStyle w:val="border"/>
        <w:shd w:val="clear" w:color="auto" w:fill="FFFFFF"/>
        <w:jc w:val="both"/>
        <w:rPr>
          <w:rFonts w:ascii="Century Gothic" w:eastAsia="Century Gothic" w:hAnsi="Century Gothic" w:cs="Century Gothic"/>
          <w:color w:val="4A4A4A"/>
        </w:rPr>
      </w:pPr>
      <w:r>
        <w:rPr>
          <w:rFonts w:ascii="Century Gothic" w:eastAsia="Century Gothic" w:hAnsi="Century Gothic" w:cs="Century Gothic"/>
          <w:color w:val="4A4A4A"/>
        </w:rPr>
        <w:t> </w:t>
      </w:r>
    </w:p>
    <w:tbl>
      <w:tblPr>
        <w:tblStyle w:val="divdocumentdivsectiontable"/>
        <w:tblW w:w="0" w:type="auto"/>
        <w:tblCellSpacing w:w="0" w:type="dxa"/>
        <w:shd w:val="clear" w:color="auto" w:fill="FFFFFF"/>
        <w:tblLayout w:type="fixed"/>
        <w:tblCellMar>
          <w:left w:w="0" w:type="dxa"/>
          <w:right w:w="0" w:type="dxa"/>
        </w:tblCellMar>
        <w:tblLook w:val="05E0" w:firstRow="1" w:lastRow="1" w:firstColumn="1" w:lastColumn="1" w:noHBand="0" w:noVBand="1"/>
      </w:tblPr>
      <w:tblGrid>
        <w:gridCol w:w="2200"/>
        <w:gridCol w:w="8640"/>
      </w:tblGrid>
      <w:tr w:rsidR="00511F5D" w:rsidTr="003A2F58">
        <w:trPr>
          <w:tblCellSpacing w:w="0" w:type="dxa"/>
        </w:trPr>
        <w:tc>
          <w:tcPr>
            <w:tcW w:w="2200" w:type="dxa"/>
            <w:tcMar>
              <w:top w:w="300" w:type="dxa"/>
              <w:left w:w="0" w:type="dxa"/>
              <w:bottom w:w="300" w:type="dxa"/>
              <w:right w:w="100" w:type="dxa"/>
            </w:tcMar>
          </w:tcPr>
          <w:p w:rsidR="00D90D69" w:rsidRDefault="00D90D69" w:rsidP="00F20052">
            <w:pPr>
              <w:pStyle w:val="divdocumentdivsectiontitle"/>
              <w:ind w:right="300"/>
              <w:jc w:val="both"/>
              <w:rPr>
                <w:rStyle w:val="divdocumentheading"/>
                <w:rFonts w:ascii="Century Gothic" w:eastAsia="Century Gothic" w:hAnsi="Century Gothic" w:cs="Century Gothic"/>
              </w:rPr>
            </w:pPr>
            <w:r>
              <w:rPr>
                <w:rStyle w:val="divdocumentheading"/>
                <w:rFonts w:ascii="Century Gothic" w:eastAsia="Century Gothic" w:hAnsi="Century Gothic" w:cs="Century Gothic"/>
              </w:rPr>
              <w:t>Experience</w:t>
            </w:r>
          </w:p>
        </w:tc>
        <w:tc>
          <w:tcPr>
            <w:tcW w:w="8640" w:type="dxa"/>
            <w:tcMar>
              <w:top w:w="300" w:type="dxa"/>
              <w:left w:w="0" w:type="dxa"/>
              <w:bottom w:w="300" w:type="dxa"/>
              <w:right w:w="0" w:type="dxa"/>
            </w:tcMar>
            <w:vAlign w:val="center"/>
          </w:tcPr>
          <w:p w:rsidR="00D44A71" w:rsidRPr="00D44A71" w:rsidRDefault="00D44A7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U</w:t>
            </w:r>
            <w:r w:rsidR="00C9654F">
              <w:rPr>
                <w:rStyle w:val="span"/>
                <w:rFonts w:ascii="Century Gothic" w:eastAsia="Century Gothic" w:hAnsi="Century Gothic" w:cs="Century Gothic"/>
                <w:color w:val="4A4A4A"/>
                <w:sz w:val="18"/>
                <w:szCs w:val="18"/>
              </w:rPr>
              <w:t xml:space="preserve">ST Global  | System Analyst                                                                                              </w:t>
            </w:r>
            <w:r>
              <w:rPr>
                <w:rStyle w:val="span"/>
                <w:rFonts w:ascii="Century Gothic" w:eastAsia="Century Gothic" w:hAnsi="Century Gothic" w:cs="Century Gothic"/>
                <w:color w:val="4A4A4A"/>
                <w:sz w:val="18"/>
                <w:szCs w:val="18"/>
              </w:rPr>
              <w:t xml:space="preserve">2017 - 2018 </w:t>
            </w:r>
          </w:p>
          <w:p w:rsidR="000D12B1" w:rsidRDefault="00145A8C"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D44A71">
              <w:rPr>
                <w:rStyle w:val="span"/>
                <w:rFonts w:ascii="Century Gothic" w:eastAsia="Century Gothic" w:hAnsi="Century Gothic" w:cs="Century Gothic"/>
                <w:color w:val="4A4A4A"/>
                <w:sz w:val="18"/>
                <w:szCs w:val="18"/>
              </w:rPr>
              <w:t>Developed and mai</w:t>
            </w:r>
            <w:r>
              <w:rPr>
                <w:rStyle w:val="span"/>
                <w:rFonts w:ascii="Century Gothic" w:eastAsia="Century Gothic" w:hAnsi="Century Gothic" w:cs="Century Gothic"/>
                <w:color w:val="4A4A4A"/>
                <w:sz w:val="18"/>
                <w:szCs w:val="18"/>
              </w:rPr>
              <w:t xml:space="preserve">ntained a </w:t>
            </w:r>
            <w:r w:rsidR="00414523">
              <w:rPr>
                <w:rStyle w:val="span"/>
                <w:rFonts w:ascii="Century Gothic" w:eastAsia="Century Gothic" w:hAnsi="Century Gothic" w:cs="Century Gothic"/>
                <w:color w:val="4A4A4A"/>
                <w:sz w:val="18"/>
                <w:szCs w:val="18"/>
              </w:rPr>
              <w:t>web application</w:t>
            </w:r>
            <w:r>
              <w:rPr>
                <w:rStyle w:val="span"/>
                <w:rFonts w:ascii="Century Gothic" w:eastAsia="Century Gothic" w:hAnsi="Century Gothic" w:cs="Century Gothic"/>
                <w:color w:val="4A4A4A"/>
                <w:sz w:val="18"/>
                <w:szCs w:val="18"/>
              </w:rPr>
              <w:t xml:space="preserve"> using ASP.NET</w:t>
            </w:r>
            <w:r w:rsidRPr="00D44A71">
              <w:rPr>
                <w:rStyle w:val="span"/>
                <w:rFonts w:ascii="Century Gothic" w:eastAsia="Century Gothic" w:hAnsi="Century Gothic" w:cs="Century Gothic"/>
                <w:color w:val="4A4A4A"/>
                <w:sz w:val="18"/>
                <w:szCs w:val="18"/>
              </w:rPr>
              <w:t>,</w:t>
            </w:r>
            <w:r>
              <w:rPr>
                <w:rStyle w:val="span"/>
                <w:rFonts w:ascii="Century Gothic" w:eastAsia="Century Gothic" w:hAnsi="Century Gothic" w:cs="Century Gothic"/>
                <w:color w:val="4A4A4A"/>
                <w:sz w:val="18"/>
                <w:szCs w:val="18"/>
              </w:rPr>
              <w:t xml:space="preserve"> </w:t>
            </w:r>
            <w:r w:rsidRPr="00D44A71">
              <w:rPr>
                <w:rStyle w:val="span"/>
                <w:rFonts w:ascii="Century Gothic" w:eastAsia="Century Gothic" w:hAnsi="Century Gothic" w:cs="Century Gothic"/>
                <w:color w:val="4A4A4A"/>
                <w:sz w:val="18"/>
                <w:szCs w:val="18"/>
              </w:rPr>
              <w:t xml:space="preserve">C#, jQuery and SQL Server that was primarily used to configure the products for Dell Corporate customers. </w:t>
            </w:r>
          </w:p>
          <w:p w:rsidR="00145A8C" w:rsidRDefault="000D12B1"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Delivered functionalities</w:t>
            </w:r>
            <w:r w:rsidRPr="000D12B1">
              <w:rPr>
                <w:rStyle w:val="span"/>
                <w:rFonts w:ascii="Century Gothic" w:eastAsia="Century Gothic" w:hAnsi="Century Gothic" w:cs="Century Gothic"/>
                <w:color w:val="4A4A4A"/>
                <w:sz w:val="18"/>
                <w:szCs w:val="18"/>
              </w:rPr>
              <w:t xml:space="preserve"> by abiding all the validations rules displayed on the portal for enhanced customer shopping experience, resulting in 40% increase in the DELL product sales.</w:t>
            </w:r>
          </w:p>
          <w:p w:rsidR="00F3523D" w:rsidRDefault="00F3523D"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D44A71">
              <w:rPr>
                <w:rStyle w:val="span"/>
                <w:rFonts w:ascii="Century Gothic" w:eastAsia="Century Gothic" w:hAnsi="Century Gothic" w:cs="Century Gothic"/>
                <w:color w:val="4A4A4A"/>
                <w:sz w:val="18"/>
                <w:szCs w:val="18"/>
              </w:rPr>
              <w:t>Implemented</w:t>
            </w:r>
            <w:r>
              <w:rPr>
                <w:rStyle w:val="span"/>
                <w:rFonts w:ascii="Century Gothic" w:eastAsia="Century Gothic" w:hAnsi="Century Gothic" w:cs="Century Gothic"/>
                <w:color w:val="4A4A4A"/>
                <w:sz w:val="18"/>
                <w:szCs w:val="18"/>
              </w:rPr>
              <w:t xml:space="preserve"> security of all Web sites by performing a monthly fortify (HP product) scan on the urls and application code and by fixing the vulnerabilities in application, if any identified.</w:t>
            </w:r>
          </w:p>
          <w:p w:rsidR="00E91DED" w:rsidRDefault="00E91DED"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D44A71">
              <w:rPr>
                <w:rStyle w:val="span"/>
                <w:rFonts w:ascii="Century Gothic" w:eastAsia="Century Gothic" w:hAnsi="Century Gothic" w:cs="Century Gothic"/>
                <w:color w:val="4A4A4A"/>
                <w:sz w:val="18"/>
                <w:szCs w:val="18"/>
              </w:rPr>
              <w:t>Implemented CI/CD process using Octopus and TeamCity for facilitating automatic deployments.</w:t>
            </w:r>
          </w:p>
          <w:p w:rsidR="00F3523D" w:rsidRDefault="00F3523D"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Worked effectively and closely with Performance test engineers to ensure that newly developed features are adhering to applications performance standards, based on the reports shared by them and taking appropriate actions, if required.</w:t>
            </w:r>
          </w:p>
          <w:p w:rsidR="006B09A0" w:rsidRDefault="006B09A0"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Designed and developed a WebAPI application that served as a wrapper to call another API to fetch the smart price details for </w:t>
            </w:r>
            <w:r w:rsidR="00925C5C">
              <w:rPr>
                <w:rStyle w:val="span"/>
                <w:rFonts w:ascii="Century Gothic" w:eastAsia="Century Gothic" w:hAnsi="Century Gothic" w:cs="Century Gothic"/>
                <w:color w:val="4A4A4A"/>
                <w:sz w:val="18"/>
                <w:szCs w:val="18"/>
              </w:rPr>
              <w:t>our primary application.</w:t>
            </w:r>
          </w:p>
          <w:p w:rsidR="00F3523D" w:rsidRDefault="00F3523D"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6B09A0" w:rsidRDefault="006B09A0"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6B09A0" w:rsidRDefault="006B09A0"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D44A71" w:rsidRPr="00D44A71" w:rsidRDefault="00D44A7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Capgemini | </w:t>
            </w:r>
            <w:r w:rsidRPr="00D44A71">
              <w:rPr>
                <w:rStyle w:val="span"/>
                <w:rFonts w:ascii="Century Gothic" w:eastAsia="Century Gothic" w:hAnsi="Century Gothic" w:cs="Century Gothic"/>
                <w:color w:val="4A4A4A"/>
                <w:sz w:val="18"/>
                <w:szCs w:val="18"/>
              </w:rPr>
              <w:t>Te</w:t>
            </w:r>
            <w:r w:rsidR="00C9654F">
              <w:rPr>
                <w:rStyle w:val="span"/>
                <w:rFonts w:ascii="Century Gothic" w:eastAsia="Century Gothic" w:hAnsi="Century Gothic" w:cs="Century Gothic"/>
                <w:color w:val="4A4A4A"/>
                <w:sz w:val="18"/>
                <w:szCs w:val="18"/>
              </w:rPr>
              <w:t xml:space="preserve">chnical Lead                                                                                           </w:t>
            </w:r>
            <w:r>
              <w:rPr>
                <w:rStyle w:val="span"/>
                <w:rFonts w:ascii="Century Gothic" w:eastAsia="Century Gothic" w:hAnsi="Century Gothic" w:cs="Century Gothic"/>
                <w:color w:val="4A4A4A"/>
                <w:sz w:val="18"/>
                <w:szCs w:val="18"/>
              </w:rPr>
              <w:t xml:space="preserve">2014 </w:t>
            </w:r>
            <w:r w:rsidR="0072185A">
              <w:rPr>
                <w:rStyle w:val="span"/>
                <w:rFonts w:ascii="Century Gothic" w:eastAsia="Century Gothic" w:hAnsi="Century Gothic" w:cs="Century Gothic"/>
                <w:color w:val="4A4A4A"/>
                <w:sz w:val="18"/>
                <w:szCs w:val="18"/>
              </w:rPr>
              <w:t>–</w:t>
            </w:r>
            <w:r>
              <w:rPr>
                <w:rStyle w:val="span"/>
                <w:rFonts w:ascii="Century Gothic" w:eastAsia="Century Gothic" w:hAnsi="Century Gothic" w:cs="Century Gothic"/>
                <w:color w:val="4A4A4A"/>
                <w:sz w:val="18"/>
                <w:szCs w:val="18"/>
              </w:rPr>
              <w:t xml:space="preserve"> 2016</w:t>
            </w:r>
          </w:p>
          <w:p w:rsidR="00290A31" w:rsidRDefault="00290A31"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290A31">
              <w:rPr>
                <w:rStyle w:val="span"/>
                <w:rFonts w:ascii="Century Gothic" w:eastAsia="Century Gothic" w:hAnsi="Century Gothic" w:cs="Century Gothic"/>
                <w:color w:val="4A4A4A"/>
                <w:sz w:val="18"/>
                <w:szCs w:val="18"/>
              </w:rPr>
              <w:t>Worked as an Individual contributor in an extremely collaborative team environment by successfully delivering sprint stories adhering to agile practices.</w:t>
            </w:r>
          </w:p>
          <w:p w:rsidR="0072185A" w:rsidRDefault="0072185A"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72185A">
              <w:rPr>
                <w:rStyle w:val="span"/>
                <w:rFonts w:ascii="Century Gothic" w:eastAsia="Century Gothic" w:hAnsi="Century Gothic" w:cs="Century Gothic"/>
                <w:color w:val="4A4A4A"/>
                <w:sz w:val="18"/>
                <w:szCs w:val="18"/>
              </w:rPr>
              <w:t>Developed web applicatio</w:t>
            </w:r>
            <w:r>
              <w:rPr>
                <w:rStyle w:val="span"/>
                <w:rFonts w:ascii="Century Gothic" w:eastAsia="Century Gothic" w:hAnsi="Century Gothic" w:cs="Century Gothic"/>
                <w:color w:val="4A4A4A"/>
                <w:sz w:val="18"/>
                <w:szCs w:val="18"/>
              </w:rPr>
              <w:t xml:space="preserve">n using ASP.NET MVC, </w:t>
            </w:r>
            <w:r w:rsidR="0041252B">
              <w:rPr>
                <w:rStyle w:val="span"/>
                <w:rFonts w:ascii="Century Gothic" w:eastAsia="Century Gothic" w:hAnsi="Century Gothic" w:cs="Century Gothic"/>
                <w:color w:val="4A4A4A"/>
                <w:sz w:val="18"/>
                <w:szCs w:val="18"/>
              </w:rPr>
              <w:t>Razor, C#</w:t>
            </w:r>
            <w:r>
              <w:rPr>
                <w:rStyle w:val="span"/>
                <w:rFonts w:ascii="Century Gothic" w:eastAsia="Century Gothic" w:hAnsi="Century Gothic" w:cs="Century Gothic"/>
                <w:color w:val="4A4A4A"/>
                <w:sz w:val="18"/>
                <w:szCs w:val="18"/>
              </w:rPr>
              <w:t>, jQuery</w:t>
            </w:r>
            <w:r w:rsidRPr="0072185A">
              <w:rPr>
                <w:rStyle w:val="span"/>
                <w:rFonts w:ascii="Century Gothic" w:eastAsia="Century Gothic" w:hAnsi="Century Gothic" w:cs="Century Gothic"/>
                <w:color w:val="4A4A4A"/>
                <w:sz w:val="18"/>
                <w:szCs w:val="18"/>
              </w:rPr>
              <w:t>,</w:t>
            </w:r>
            <w:r>
              <w:rPr>
                <w:rStyle w:val="span"/>
                <w:rFonts w:ascii="Century Gothic" w:eastAsia="Century Gothic" w:hAnsi="Century Gothic" w:cs="Century Gothic"/>
                <w:color w:val="4A4A4A"/>
                <w:sz w:val="18"/>
                <w:szCs w:val="18"/>
              </w:rPr>
              <w:t xml:space="preserve"> </w:t>
            </w:r>
            <w:r w:rsidRPr="0072185A">
              <w:rPr>
                <w:rStyle w:val="span"/>
                <w:rFonts w:ascii="Century Gothic" w:eastAsia="Century Gothic" w:hAnsi="Century Gothic" w:cs="Century Gothic"/>
                <w:color w:val="4A4A4A"/>
                <w:sz w:val="18"/>
                <w:szCs w:val="18"/>
              </w:rPr>
              <w:t xml:space="preserve">SQL Server with Entity model and designed the site with CSS and bootstrap for the HR department. </w:t>
            </w:r>
          </w:p>
          <w:p w:rsidR="00D44A71" w:rsidRDefault="0072185A"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72185A">
              <w:rPr>
                <w:rStyle w:val="span"/>
                <w:rFonts w:ascii="Century Gothic" w:eastAsia="Century Gothic" w:hAnsi="Century Gothic" w:cs="Century Gothic"/>
                <w:color w:val="4A4A4A"/>
                <w:sz w:val="18"/>
                <w:szCs w:val="18"/>
              </w:rPr>
              <w:t>Developed functionalities including the leave management, timesheet, attendance and payroll for validating and approving the leave for the financial year and generating MIS for detailed reports of all employees</w:t>
            </w:r>
            <w:r>
              <w:rPr>
                <w:rStyle w:val="span"/>
                <w:rFonts w:ascii="Century Gothic" w:eastAsia="Century Gothic" w:hAnsi="Century Gothic" w:cs="Century Gothic"/>
                <w:color w:val="4A4A4A"/>
                <w:sz w:val="18"/>
                <w:szCs w:val="18"/>
              </w:rPr>
              <w:t>.</w:t>
            </w:r>
          </w:p>
          <w:p w:rsidR="0041252B" w:rsidRDefault="0041252B"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Maintained security of website by fixing all the security vulnerabilities if any identified in vulnerability scan report.</w:t>
            </w:r>
          </w:p>
          <w:p w:rsidR="003A2F58" w:rsidRDefault="003A2F58"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D44A71" w:rsidRPr="00D44A71" w:rsidRDefault="00D44A7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Clover Infotech | </w:t>
            </w:r>
            <w:r w:rsidR="00C9654F">
              <w:rPr>
                <w:rStyle w:val="span"/>
                <w:rFonts w:ascii="Century Gothic" w:eastAsia="Century Gothic" w:hAnsi="Century Gothic" w:cs="Century Gothic"/>
                <w:color w:val="4A4A4A"/>
                <w:sz w:val="18"/>
                <w:szCs w:val="18"/>
              </w:rPr>
              <w:t xml:space="preserve">Software Engineer                                                                                  </w:t>
            </w:r>
            <w:r>
              <w:rPr>
                <w:rStyle w:val="span"/>
                <w:rFonts w:ascii="Century Gothic" w:eastAsia="Century Gothic" w:hAnsi="Century Gothic" w:cs="Century Gothic"/>
                <w:color w:val="4A4A4A"/>
                <w:sz w:val="18"/>
                <w:szCs w:val="18"/>
              </w:rPr>
              <w:t xml:space="preserve">2013 </w:t>
            </w:r>
            <w:r w:rsidR="00782609">
              <w:rPr>
                <w:rStyle w:val="span"/>
                <w:rFonts w:ascii="Century Gothic" w:eastAsia="Century Gothic" w:hAnsi="Century Gothic" w:cs="Century Gothic"/>
                <w:color w:val="4A4A4A"/>
                <w:sz w:val="18"/>
                <w:szCs w:val="18"/>
              </w:rPr>
              <w:t>–</w:t>
            </w:r>
            <w:r>
              <w:rPr>
                <w:rStyle w:val="span"/>
                <w:rFonts w:ascii="Century Gothic" w:eastAsia="Century Gothic" w:hAnsi="Century Gothic" w:cs="Century Gothic"/>
                <w:color w:val="4A4A4A"/>
                <w:sz w:val="18"/>
                <w:szCs w:val="18"/>
              </w:rPr>
              <w:t xml:space="preserve"> 2014</w:t>
            </w:r>
          </w:p>
          <w:p w:rsidR="00782609" w:rsidRDefault="00782609"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782609">
              <w:rPr>
                <w:rStyle w:val="span"/>
                <w:rFonts w:ascii="Century Gothic" w:eastAsia="Century Gothic" w:hAnsi="Century Gothic" w:cs="Century Gothic"/>
                <w:color w:val="4A4A4A"/>
                <w:sz w:val="18"/>
                <w:szCs w:val="18"/>
              </w:rPr>
              <w:t>Developed and maintained online life insurance websit</w:t>
            </w:r>
            <w:r>
              <w:rPr>
                <w:rStyle w:val="span"/>
                <w:rFonts w:ascii="Century Gothic" w:eastAsia="Century Gothic" w:hAnsi="Century Gothic" w:cs="Century Gothic"/>
                <w:color w:val="4A4A4A"/>
                <w:sz w:val="18"/>
                <w:szCs w:val="18"/>
              </w:rPr>
              <w:t>e for Birla Sun Life Insurance</w:t>
            </w:r>
            <w:r w:rsidR="00290A31">
              <w:rPr>
                <w:rStyle w:val="span"/>
                <w:rFonts w:ascii="Century Gothic" w:eastAsia="Century Gothic" w:hAnsi="Century Gothic" w:cs="Century Gothic"/>
                <w:color w:val="4A4A4A"/>
                <w:sz w:val="18"/>
                <w:szCs w:val="18"/>
              </w:rPr>
              <w:t xml:space="preserve"> using </w:t>
            </w:r>
            <w:r w:rsidR="00290A31" w:rsidRPr="00290A31">
              <w:rPr>
                <w:rStyle w:val="span"/>
                <w:rFonts w:ascii="Century Gothic" w:eastAsia="Century Gothic" w:hAnsi="Century Gothic" w:cs="Century Gothic"/>
                <w:color w:val="4A4A4A"/>
                <w:sz w:val="18"/>
                <w:szCs w:val="18"/>
              </w:rPr>
              <w:t xml:space="preserve">ASP.NET, C#, </w:t>
            </w:r>
            <w:r w:rsidR="00290A31">
              <w:rPr>
                <w:rStyle w:val="span"/>
                <w:rFonts w:ascii="Century Gothic" w:eastAsia="Century Gothic" w:hAnsi="Century Gothic" w:cs="Century Gothic"/>
                <w:color w:val="4A4A4A"/>
                <w:sz w:val="18"/>
                <w:szCs w:val="18"/>
              </w:rPr>
              <w:t>WCF</w:t>
            </w:r>
            <w:r w:rsidR="00290A31" w:rsidRPr="00290A31">
              <w:rPr>
                <w:rStyle w:val="span"/>
                <w:rFonts w:ascii="Century Gothic" w:eastAsia="Century Gothic" w:hAnsi="Century Gothic" w:cs="Century Gothic"/>
                <w:color w:val="4A4A4A"/>
                <w:sz w:val="18"/>
                <w:szCs w:val="18"/>
              </w:rPr>
              <w:t>, JavaScript and SQL Server 2008</w:t>
            </w:r>
            <w:r>
              <w:rPr>
                <w:rStyle w:val="span"/>
                <w:rFonts w:ascii="Century Gothic" w:eastAsia="Century Gothic" w:hAnsi="Century Gothic" w:cs="Century Gothic"/>
                <w:color w:val="4A4A4A"/>
                <w:sz w:val="18"/>
                <w:szCs w:val="18"/>
              </w:rPr>
              <w:t>.</w:t>
            </w:r>
          </w:p>
          <w:p w:rsidR="00D44A71" w:rsidRDefault="00F20052"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F20052">
              <w:rPr>
                <w:rStyle w:val="span"/>
                <w:rFonts w:ascii="Century Gothic" w:eastAsia="Century Gothic" w:hAnsi="Century Gothic" w:cs="Century Gothic"/>
                <w:color w:val="4A4A4A"/>
                <w:sz w:val="18"/>
                <w:szCs w:val="18"/>
              </w:rPr>
              <w:t>Implemented crucial business requirements impacting business by building a service oriented application using WCF framework and also web service calls to implement payment gateway transactions such as AMEX for hassle free online payments.</w:t>
            </w:r>
            <w:r w:rsidR="00C10AE1">
              <w:rPr>
                <w:rStyle w:val="span"/>
                <w:rFonts w:ascii="Century Gothic" w:eastAsia="Century Gothic" w:hAnsi="Century Gothic" w:cs="Century Gothic"/>
                <w:color w:val="4A4A4A"/>
                <w:sz w:val="18"/>
                <w:szCs w:val="18"/>
              </w:rPr>
              <w:t xml:space="preserve"> </w:t>
            </w:r>
          </w:p>
          <w:p w:rsidR="00F20052" w:rsidRDefault="00F20052" w:rsidP="00F20052">
            <w:pPr>
              <w:pStyle w:val="divdocumentulli"/>
              <w:spacing w:line="280" w:lineRule="atLeast"/>
              <w:ind w:left="502" w:right="200"/>
              <w:jc w:val="both"/>
              <w:rPr>
                <w:rStyle w:val="span"/>
                <w:rFonts w:ascii="Century Gothic" w:eastAsia="Century Gothic" w:hAnsi="Century Gothic" w:cs="Century Gothic"/>
                <w:color w:val="4A4A4A"/>
                <w:sz w:val="18"/>
                <w:szCs w:val="18"/>
              </w:rPr>
            </w:pPr>
          </w:p>
          <w:p w:rsidR="00C10AE1" w:rsidRPr="00C10AE1" w:rsidRDefault="00C10AE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Infosys | Senior System Engin</w:t>
            </w:r>
            <w:r w:rsidR="00C9654F">
              <w:rPr>
                <w:rStyle w:val="span"/>
                <w:rFonts w:ascii="Century Gothic" w:eastAsia="Century Gothic" w:hAnsi="Century Gothic" w:cs="Century Gothic"/>
                <w:color w:val="4A4A4A"/>
                <w:sz w:val="18"/>
                <w:szCs w:val="18"/>
              </w:rPr>
              <w:t xml:space="preserve">eer                                                                                         </w:t>
            </w:r>
            <w:r>
              <w:rPr>
                <w:rStyle w:val="span"/>
                <w:rFonts w:ascii="Century Gothic" w:eastAsia="Century Gothic" w:hAnsi="Century Gothic" w:cs="Century Gothic"/>
                <w:color w:val="4A4A4A"/>
                <w:sz w:val="18"/>
                <w:szCs w:val="18"/>
              </w:rPr>
              <w:t>2012 - 2013</w:t>
            </w:r>
          </w:p>
          <w:p w:rsidR="00C10AE1" w:rsidRDefault="00C10AE1"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C10AE1">
              <w:rPr>
                <w:rStyle w:val="span"/>
                <w:rFonts w:ascii="Century Gothic" w:eastAsia="Century Gothic" w:hAnsi="Century Gothic" w:cs="Century Gothic"/>
                <w:color w:val="4A4A4A"/>
                <w:sz w:val="18"/>
                <w:szCs w:val="18"/>
              </w:rPr>
              <w:t>Designed and developed a smart application interface that increased the talent pool employee utilisation and engagement by 50%.</w:t>
            </w:r>
          </w:p>
          <w:p w:rsidR="0007192F" w:rsidRPr="00C10AE1" w:rsidRDefault="0007192F"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07192F">
              <w:rPr>
                <w:rStyle w:val="span"/>
                <w:rFonts w:ascii="Century Gothic" w:eastAsia="Century Gothic" w:hAnsi="Century Gothic" w:cs="Century Gothic"/>
                <w:color w:val="4A4A4A"/>
                <w:sz w:val="18"/>
                <w:szCs w:val="18"/>
              </w:rPr>
              <w:t>Extensively worked on SQL Server Database design, Database maintenance, developing T-SQL queries, stored procedures, and triggers using SQL Server 2008.</w:t>
            </w:r>
          </w:p>
          <w:p w:rsidR="00C10AE1" w:rsidRPr="00C10AE1" w:rsidRDefault="00C10AE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sidRPr="00C10AE1">
              <w:rPr>
                <w:rStyle w:val="span"/>
                <w:rFonts w:ascii="Century Gothic" w:eastAsia="Century Gothic" w:hAnsi="Century Gothic" w:cs="Century Gothic"/>
                <w:color w:val="4A4A4A"/>
                <w:sz w:val="18"/>
                <w:szCs w:val="18"/>
              </w:rPr>
              <w:t xml:space="preserve"> </w:t>
            </w:r>
          </w:p>
          <w:p w:rsidR="00C10AE1" w:rsidRPr="00C10AE1" w:rsidRDefault="00C10AE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A G Technologies | </w:t>
            </w:r>
            <w:r w:rsidR="00C9654F">
              <w:rPr>
                <w:rStyle w:val="span"/>
                <w:rFonts w:ascii="Century Gothic" w:eastAsia="Century Gothic" w:hAnsi="Century Gothic" w:cs="Century Gothic"/>
                <w:color w:val="4A4A4A"/>
                <w:sz w:val="18"/>
                <w:szCs w:val="18"/>
              </w:rPr>
              <w:t xml:space="preserve">Software Engineer                                                                               </w:t>
            </w:r>
            <w:r>
              <w:rPr>
                <w:rStyle w:val="span"/>
                <w:rFonts w:ascii="Century Gothic" w:eastAsia="Century Gothic" w:hAnsi="Century Gothic" w:cs="Century Gothic"/>
                <w:color w:val="4A4A4A"/>
                <w:sz w:val="18"/>
                <w:szCs w:val="18"/>
              </w:rPr>
              <w:t>2011 - 2012</w:t>
            </w:r>
          </w:p>
          <w:p w:rsidR="0007192F" w:rsidRDefault="0007192F"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07192F">
              <w:rPr>
                <w:rStyle w:val="span"/>
                <w:rFonts w:ascii="Century Gothic" w:eastAsia="Century Gothic" w:hAnsi="Century Gothic" w:cs="Century Gothic"/>
                <w:color w:val="4A4A4A"/>
                <w:sz w:val="18"/>
                <w:szCs w:val="18"/>
              </w:rPr>
              <w:t xml:space="preserve">Developed a Capital Expenditure Requisition (CER) application using </w:t>
            </w:r>
            <w:r>
              <w:rPr>
                <w:rStyle w:val="span"/>
                <w:rFonts w:ascii="Century Gothic" w:eastAsia="Century Gothic" w:hAnsi="Century Gothic" w:cs="Century Gothic"/>
                <w:color w:val="4A4A4A"/>
                <w:sz w:val="18"/>
                <w:szCs w:val="18"/>
              </w:rPr>
              <w:t>ASP.NET, C#</w:t>
            </w:r>
            <w:r w:rsidRPr="0007192F">
              <w:rPr>
                <w:rStyle w:val="span"/>
                <w:rFonts w:ascii="Century Gothic" w:eastAsia="Century Gothic" w:hAnsi="Century Gothic" w:cs="Century Gothic"/>
                <w:color w:val="4A4A4A"/>
                <w:sz w:val="18"/>
                <w:szCs w:val="18"/>
              </w:rPr>
              <w:t>, CSS,</w:t>
            </w:r>
            <w:r>
              <w:rPr>
                <w:rStyle w:val="span"/>
                <w:rFonts w:ascii="Century Gothic" w:eastAsia="Century Gothic" w:hAnsi="Century Gothic" w:cs="Century Gothic"/>
                <w:color w:val="4A4A4A"/>
                <w:sz w:val="18"/>
                <w:szCs w:val="18"/>
              </w:rPr>
              <w:t xml:space="preserve"> JavaScript and SQL that enabled</w:t>
            </w:r>
            <w:r w:rsidRPr="0007192F">
              <w:rPr>
                <w:rStyle w:val="span"/>
                <w:rFonts w:ascii="Century Gothic" w:eastAsia="Century Gothic" w:hAnsi="Century Gothic" w:cs="Century Gothic"/>
                <w:color w:val="4A4A4A"/>
                <w:sz w:val="18"/>
                <w:szCs w:val="18"/>
              </w:rPr>
              <w:t xml:space="preserve"> users to raise and manage their Capital expenditure on their requirements along with justification of purpose and attached Quotation details.</w:t>
            </w:r>
          </w:p>
          <w:p w:rsidR="00C10AE1" w:rsidRPr="00C10AE1" w:rsidRDefault="00C10AE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p>
          <w:p w:rsidR="00C10AE1" w:rsidRPr="00C10AE1" w:rsidRDefault="00C10AE1" w:rsidP="00F20052">
            <w:pPr>
              <w:pStyle w:val="divdocumentulli"/>
              <w:spacing w:line="280" w:lineRule="atLeast"/>
              <w:ind w:left="68" w:right="200"/>
              <w:jc w:val="both"/>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Exegesis Infotech | S</w:t>
            </w:r>
            <w:r w:rsidR="00C9654F">
              <w:rPr>
                <w:rStyle w:val="span"/>
                <w:rFonts w:ascii="Century Gothic" w:eastAsia="Century Gothic" w:hAnsi="Century Gothic" w:cs="Century Gothic"/>
                <w:color w:val="4A4A4A"/>
                <w:sz w:val="18"/>
                <w:szCs w:val="18"/>
              </w:rPr>
              <w:t xml:space="preserve">oftware Engineer                                                                              </w:t>
            </w:r>
            <w:r>
              <w:rPr>
                <w:rStyle w:val="span"/>
                <w:rFonts w:ascii="Century Gothic" w:eastAsia="Century Gothic" w:hAnsi="Century Gothic" w:cs="Century Gothic"/>
                <w:color w:val="4A4A4A"/>
                <w:sz w:val="18"/>
                <w:szCs w:val="18"/>
              </w:rPr>
              <w:t xml:space="preserve">2009 </w:t>
            </w:r>
            <w:r w:rsidR="00757EB5">
              <w:rPr>
                <w:rStyle w:val="span"/>
                <w:rFonts w:ascii="Century Gothic" w:eastAsia="Century Gothic" w:hAnsi="Century Gothic" w:cs="Century Gothic"/>
                <w:color w:val="4A4A4A"/>
                <w:sz w:val="18"/>
                <w:szCs w:val="18"/>
              </w:rPr>
              <w:t>–</w:t>
            </w:r>
            <w:r>
              <w:rPr>
                <w:rStyle w:val="span"/>
                <w:rFonts w:ascii="Century Gothic" w:eastAsia="Century Gothic" w:hAnsi="Century Gothic" w:cs="Century Gothic"/>
                <w:color w:val="4A4A4A"/>
                <w:sz w:val="18"/>
                <w:szCs w:val="18"/>
              </w:rPr>
              <w:t xml:space="preserve"> 2011</w:t>
            </w:r>
          </w:p>
          <w:p w:rsidR="00757EB5" w:rsidRDefault="00C10AE1"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C10AE1">
              <w:rPr>
                <w:rStyle w:val="span"/>
                <w:rFonts w:ascii="Century Gothic" w:eastAsia="Century Gothic" w:hAnsi="Century Gothic" w:cs="Century Gothic"/>
                <w:color w:val="4A4A4A"/>
                <w:sz w:val="18"/>
                <w:szCs w:val="18"/>
              </w:rPr>
              <w:t>Developed an Insurance application</w:t>
            </w:r>
            <w:r w:rsidR="00F20052">
              <w:rPr>
                <w:rStyle w:val="span"/>
                <w:rFonts w:ascii="Century Gothic" w:eastAsia="Century Gothic" w:hAnsi="Century Gothic" w:cs="Century Gothic"/>
                <w:color w:val="4A4A4A"/>
                <w:sz w:val="18"/>
                <w:szCs w:val="18"/>
              </w:rPr>
              <w:t xml:space="preserve"> using Asp.net, VB, ADO.Net</w:t>
            </w:r>
            <w:r w:rsidR="00F20052" w:rsidRPr="00F20052">
              <w:rPr>
                <w:rStyle w:val="span"/>
                <w:rFonts w:ascii="Century Gothic" w:eastAsia="Century Gothic" w:hAnsi="Century Gothic" w:cs="Century Gothic"/>
                <w:color w:val="4A4A4A"/>
                <w:sz w:val="18"/>
                <w:szCs w:val="18"/>
              </w:rPr>
              <w:t xml:space="preserve"> and SQL Server 2008</w:t>
            </w:r>
            <w:r w:rsidRPr="00C10AE1">
              <w:rPr>
                <w:rStyle w:val="span"/>
                <w:rFonts w:ascii="Century Gothic" w:eastAsia="Century Gothic" w:hAnsi="Century Gothic" w:cs="Century Gothic"/>
                <w:color w:val="4A4A4A"/>
                <w:sz w:val="18"/>
                <w:szCs w:val="18"/>
              </w:rPr>
              <w:t xml:space="preserve"> that captures the retail data of insurance sold and keeps the track of the status i.e. its progress, saves the policy details and generates various dynamic MIS reports as required by the higher authorities. </w:t>
            </w:r>
          </w:p>
          <w:p w:rsidR="005B10B0" w:rsidRPr="00310480" w:rsidRDefault="00C10AE1" w:rsidP="00F20052">
            <w:pPr>
              <w:pStyle w:val="divdocumentulli"/>
              <w:numPr>
                <w:ilvl w:val="0"/>
                <w:numId w:val="9"/>
              </w:numPr>
              <w:spacing w:line="280" w:lineRule="atLeast"/>
              <w:ind w:right="200"/>
              <w:jc w:val="both"/>
              <w:rPr>
                <w:rStyle w:val="span"/>
                <w:rFonts w:ascii="Century Gothic" w:eastAsia="Century Gothic" w:hAnsi="Century Gothic" w:cs="Century Gothic"/>
                <w:color w:val="4A4A4A"/>
                <w:sz w:val="18"/>
                <w:szCs w:val="18"/>
              </w:rPr>
            </w:pPr>
            <w:r w:rsidRPr="00C10AE1">
              <w:rPr>
                <w:rStyle w:val="span"/>
                <w:rFonts w:ascii="Century Gothic" w:eastAsia="Century Gothic" w:hAnsi="Century Gothic" w:cs="Century Gothic"/>
                <w:color w:val="4A4A4A"/>
                <w:sz w:val="18"/>
                <w:szCs w:val="18"/>
              </w:rPr>
              <w:t>Developed an invoice application to maintain the invoice of all sample goods allocated to the re</w:t>
            </w:r>
            <w:r w:rsidR="00310480">
              <w:rPr>
                <w:rStyle w:val="span"/>
                <w:rFonts w:ascii="Century Gothic" w:eastAsia="Century Gothic" w:hAnsi="Century Gothic" w:cs="Century Gothic"/>
                <w:color w:val="4A4A4A"/>
                <w:sz w:val="18"/>
                <w:szCs w:val="18"/>
              </w:rPr>
              <w:t>spective Medical Representative.</w:t>
            </w:r>
          </w:p>
        </w:tc>
      </w:tr>
    </w:tbl>
    <w:p w:rsidR="00511F5D" w:rsidRDefault="00B82AFC" w:rsidP="00F20052">
      <w:pPr>
        <w:pStyle w:val="border"/>
        <w:shd w:val="clear" w:color="auto" w:fill="FFFFFF"/>
        <w:jc w:val="both"/>
        <w:rPr>
          <w:rFonts w:ascii="Century Gothic" w:eastAsia="Century Gothic" w:hAnsi="Century Gothic" w:cs="Century Gothic"/>
          <w:color w:val="4A4A4A"/>
        </w:rPr>
      </w:pPr>
      <w:r>
        <w:rPr>
          <w:rFonts w:ascii="Century Gothic" w:eastAsia="Century Gothic" w:hAnsi="Century Gothic" w:cs="Century Gothic"/>
          <w:color w:val="4A4A4A"/>
        </w:rPr>
        <w:lastRenderedPageBreak/>
        <w:t> </w:t>
      </w:r>
    </w:p>
    <w:p w:rsidR="00511F5D" w:rsidRDefault="00B82AFC" w:rsidP="00F20052">
      <w:pPr>
        <w:pStyle w:val="border"/>
        <w:shd w:val="clear" w:color="auto" w:fill="FFFFFF"/>
        <w:jc w:val="both"/>
        <w:rPr>
          <w:rFonts w:ascii="Century Gothic" w:eastAsia="Century Gothic" w:hAnsi="Century Gothic" w:cs="Century Gothic"/>
          <w:color w:val="4A4A4A"/>
        </w:rPr>
      </w:pPr>
      <w:r>
        <w:rPr>
          <w:rFonts w:ascii="Century Gothic" w:eastAsia="Century Gothic" w:hAnsi="Century Gothic" w:cs="Century Gothic"/>
          <w:color w:val="4A4A4A"/>
        </w:rPr>
        <w:t> </w:t>
      </w:r>
    </w:p>
    <w:p w:rsidR="00511F5D" w:rsidRDefault="00511F5D" w:rsidP="00F20052">
      <w:pPr>
        <w:jc w:val="both"/>
        <w:rPr>
          <w:rFonts w:ascii="Century Gothic" w:eastAsia="Century Gothic" w:hAnsi="Century Gothic" w:cs="Century Gothic"/>
          <w:color w:val="4A4A4A"/>
        </w:rPr>
      </w:pPr>
    </w:p>
    <w:sectPr w:rsidR="00511F5D" w:rsidSect="00F565D4">
      <w:footerReference w:type="default" r:id="rId8"/>
      <w:pgSz w:w="12240" w:h="15840"/>
      <w:pgMar w:top="0" w:right="700" w:bottom="500" w:left="70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FB4" w:rsidRDefault="00714FB4" w:rsidP="003A2F58">
      <w:pPr>
        <w:spacing w:line="240" w:lineRule="auto"/>
      </w:pPr>
      <w:r>
        <w:separator/>
      </w:r>
    </w:p>
  </w:endnote>
  <w:endnote w:type="continuationSeparator" w:id="0">
    <w:p w:rsidR="00714FB4" w:rsidRDefault="00714FB4" w:rsidP="003A2F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32D900DC-B497-46BE-A7A5-DF8E3E6FD1CF}"/>
  </w:font>
  <w:font w:name="Tahoma">
    <w:panose1 w:val="020B0604030504040204"/>
    <w:charset w:val="00"/>
    <w:family w:val="swiss"/>
    <w:pitch w:val="variable"/>
    <w:sig w:usb0="E1002EFF" w:usb1="C000605B" w:usb2="00000029" w:usb3="00000000" w:csb0="000101FF" w:csb1="00000000"/>
    <w:embedRegular r:id="rId2" w:fontKey="{81171803-DF9E-4447-9E8B-94FB03A442FB}"/>
  </w:font>
  <w:font w:name="Century Gothic">
    <w:panose1 w:val="020B0502020202020204"/>
    <w:charset w:val="00"/>
    <w:family w:val="swiss"/>
    <w:pitch w:val="variable"/>
    <w:sig w:usb0="00000287" w:usb1="00000000" w:usb2="00000000" w:usb3="00000000" w:csb0="0000009F" w:csb1="00000000"/>
    <w:embedRegular r:id="rId3" w:fontKey="{0E48D73E-7A74-4DBC-B51A-CE7D5B889ACC}"/>
  </w:font>
  <w:font w:name="Cambria">
    <w:panose1 w:val="02040503050406030204"/>
    <w:charset w:val="00"/>
    <w:family w:val="roman"/>
    <w:pitch w:val="variable"/>
    <w:sig w:usb0="E00006FF" w:usb1="420024FF" w:usb2="02000000" w:usb3="00000000" w:csb0="0000019F" w:csb1="00000000"/>
    <w:embedRegular r:id="rId4" w:fontKey="{4E1F41D8-8B0E-469F-A98A-53C061DE6E4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193662"/>
      <w:docPartObj>
        <w:docPartGallery w:val="Page Numbers (Bottom of Page)"/>
        <w:docPartUnique/>
      </w:docPartObj>
    </w:sdtPr>
    <w:sdtEndPr>
      <w:rPr>
        <w:noProof/>
      </w:rPr>
    </w:sdtEndPr>
    <w:sdtContent>
      <w:p w:rsidR="003A2F58" w:rsidRDefault="003A2F58">
        <w:pPr>
          <w:pStyle w:val="Footer"/>
          <w:jc w:val="right"/>
        </w:pPr>
        <w:r>
          <w:fldChar w:fldCharType="begin"/>
        </w:r>
        <w:r>
          <w:instrText xml:space="preserve"> PAGE   \* MERGEFORMAT </w:instrText>
        </w:r>
        <w:r>
          <w:fldChar w:fldCharType="separate"/>
        </w:r>
        <w:r w:rsidR="00765E7F">
          <w:rPr>
            <w:noProof/>
          </w:rPr>
          <w:t>1</w:t>
        </w:r>
        <w:r>
          <w:rPr>
            <w:noProof/>
          </w:rPr>
          <w:fldChar w:fldCharType="end"/>
        </w:r>
      </w:p>
    </w:sdtContent>
  </w:sdt>
  <w:p w:rsidR="003A2F58" w:rsidRDefault="003A2F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FB4" w:rsidRDefault="00714FB4" w:rsidP="003A2F58">
      <w:pPr>
        <w:spacing w:line="240" w:lineRule="auto"/>
      </w:pPr>
      <w:r>
        <w:separator/>
      </w:r>
    </w:p>
  </w:footnote>
  <w:footnote w:type="continuationSeparator" w:id="0">
    <w:p w:rsidR="00714FB4" w:rsidRDefault="00714FB4" w:rsidP="003A2F5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7FC1A3C">
      <w:start w:val="1"/>
      <w:numFmt w:val="bullet"/>
      <w:lvlText w:val=""/>
      <w:lvlJc w:val="left"/>
      <w:pPr>
        <w:ind w:left="720" w:hanging="360"/>
      </w:pPr>
      <w:rPr>
        <w:rFonts w:ascii="Symbol" w:hAnsi="Symbol"/>
      </w:rPr>
    </w:lvl>
    <w:lvl w:ilvl="1" w:tplc="AF4EE594">
      <w:start w:val="1"/>
      <w:numFmt w:val="bullet"/>
      <w:lvlText w:val="o"/>
      <w:lvlJc w:val="left"/>
      <w:pPr>
        <w:tabs>
          <w:tab w:val="num" w:pos="1440"/>
        </w:tabs>
        <w:ind w:left="1440" w:hanging="360"/>
      </w:pPr>
      <w:rPr>
        <w:rFonts w:ascii="Courier New" w:hAnsi="Courier New"/>
      </w:rPr>
    </w:lvl>
    <w:lvl w:ilvl="2" w:tplc="E7DA240C">
      <w:start w:val="1"/>
      <w:numFmt w:val="bullet"/>
      <w:lvlText w:val=""/>
      <w:lvlJc w:val="left"/>
      <w:pPr>
        <w:tabs>
          <w:tab w:val="num" w:pos="2160"/>
        </w:tabs>
        <w:ind w:left="2160" w:hanging="360"/>
      </w:pPr>
      <w:rPr>
        <w:rFonts w:ascii="Wingdings" w:hAnsi="Wingdings"/>
      </w:rPr>
    </w:lvl>
    <w:lvl w:ilvl="3" w:tplc="58F6573E">
      <w:start w:val="1"/>
      <w:numFmt w:val="bullet"/>
      <w:lvlText w:val=""/>
      <w:lvlJc w:val="left"/>
      <w:pPr>
        <w:tabs>
          <w:tab w:val="num" w:pos="2880"/>
        </w:tabs>
        <w:ind w:left="2880" w:hanging="360"/>
      </w:pPr>
      <w:rPr>
        <w:rFonts w:ascii="Symbol" w:hAnsi="Symbol"/>
      </w:rPr>
    </w:lvl>
    <w:lvl w:ilvl="4" w:tplc="67466050">
      <w:start w:val="1"/>
      <w:numFmt w:val="bullet"/>
      <w:lvlText w:val="o"/>
      <w:lvlJc w:val="left"/>
      <w:pPr>
        <w:tabs>
          <w:tab w:val="num" w:pos="3600"/>
        </w:tabs>
        <w:ind w:left="3600" w:hanging="360"/>
      </w:pPr>
      <w:rPr>
        <w:rFonts w:ascii="Courier New" w:hAnsi="Courier New"/>
      </w:rPr>
    </w:lvl>
    <w:lvl w:ilvl="5" w:tplc="521A076A">
      <w:start w:val="1"/>
      <w:numFmt w:val="bullet"/>
      <w:lvlText w:val=""/>
      <w:lvlJc w:val="left"/>
      <w:pPr>
        <w:tabs>
          <w:tab w:val="num" w:pos="4320"/>
        </w:tabs>
        <w:ind w:left="4320" w:hanging="360"/>
      </w:pPr>
      <w:rPr>
        <w:rFonts w:ascii="Wingdings" w:hAnsi="Wingdings"/>
      </w:rPr>
    </w:lvl>
    <w:lvl w:ilvl="6" w:tplc="C8A2955C">
      <w:start w:val="1"/>
      <w:numFmt w:val="bullet"/>
      <w:lvlText w:val=""/>
      <w:lvlJc w:val="left"/>
      <w:pPr>
        <w:tabs>
          <w:tab w:val="num" w:pos="5040"/>
        </w:tabs>
        <w:ind w:left="5040" w:hanging="360"/>
      </w:pPr>
      <w:rPr>
        <w:rFonts w:ascii="Symbol" w:hAnsi="Symbol"/>
      </w:rPr>
    </w:lvl>
    <w:lvl w:ilvl="7" w:tplc="4DF886D4">
      <w:start w:val="1"/>
      <w:numFmt w:val="bullet"/>
      <w:lvlText w:val="o"/>
      <w:lvlJc w:val="left"/>
      <w:pPr>
        <w:tabs>
          <w:tab w:val="num" w:pos="5760"/>
        </w:tabs>
        <w:ind w:left="5760" w:hanging="360"/>
      </w:pPr>
      <w:rPr>
        <w:rFonts w:ascii="Courier New" w:hAnsi="Courier New"/>
      </w:rPr>
    </w:lvl>
    <w:lvl w:ilvl="8" w:tplc="06D4434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BA969D80">
      <w:start w:val="1"/>
      <w:numFmt w:val="bullet"/>
      <w:lvlText w:val=""/>
      <w:lvlJc w:val="left"/>
      <w:pPr>
        <w:ind w:left="720" w:hanging="360"/>
      </w:pPr>
      <w:rPr>
        <w:rFonts w:ascii="Symbol" w:hAnsi="Symbol"/>
      </w:rPr>
    </w:lvl>
    <w:lvl w:ilvl="1" w:tplc="C9AA26CE">
      <w:start w:val="1"/>
      <w:numFmt w:val="bullet"/>
      <w:lvlText w:val="o"/>
      <w:lvlJc w:val="left"/>
      <w:pPr>
        <w:tabs>
          <w:tab w:val="num" w:pos="1440"/>
        </w:tabs>
        <w:ind w:left="1440" w:hanging="360"/>
      </w:pPr>
      <w:rPr>
        <w:rFonts w:ascii="Courier New" w:hAnsi="Courier New"/>
      </w:rPr>
    </w:lvl>
    <w:lvl w:ilvl="2" w:tplc="16668B9E">
      <w:start w:val="1"/>
      <w:numFmt w:val="bullet"/>
      <w:lvlText w:val=""/>
      <w:lvlJc w:val="left"/>
      <w:pPr>
        <w:tabs>
          <w:tab w:val="num" w:pos="2160"/>
        </w:tabs>
        <w:ind w:left="2160" w:hanging="360"/>
      </w:pPr>
      <w:rPr>
        <w:rFonts w:ascii="Wingdings" w:hAnsi="Wingdings"/>
      </w:rPr>
    </w:lvl>
    <w:lvl w:ilvl="3" w:tplc="94DAE1BA">
      <w:start w:val="1"/>
      <w:numFmt w:val="bullet"/>
      <w:lvlText w:val=""/>
      <w:lvlJc w:val="left"/>
      <w:pPr>
        <w:tabs>
          <w:tab w:val="num" w:pos="2880"/>
        </w:tabs>
        <w:ind w:left="2880" w:hanging="360"/>
      </w:pPr>
      <w:rPr>
        <w:rFonts w:ascii="Symbol" w:hAnsi="Symbol"/>
      </w:rPr>
    </w:lvl>
    <w:lvl w:ilvl="4" w:tplc="42F4DE86">
      <w:start w:val="1"/>
      <w:numFmt w:val="bullet"/>
      <w:lvlText w:val="o"/>
      <w:lvlJc w:val="left"/>
      <w:pPr>
        <w:tabs>
          <w:tab w:val="num" w:pos="3600"/>
        </w:tabs>
        <w:ind w:left="3600" w:hanging="360"/>
      </w:pPr>
      <w:rPr>
        <w:rFonts w:ascii="Courier New" w:hAnsi="Courier New"/>
      </w:rPr>
    </w:lvl>
    <w:lvl w:ilvl="5" w:tplc="38C686AE">
      <w:start w:val="1"/>
      <w:numFmt w:val="bullet"/>
      <w:lvlText w:val=""/>
      <w:lvlJc w:val="left"/>
      <w:pPr>
        <w:tabs>
          <w:tab w:val="num" w:pos="4320"/>
        </w:tabs>
        <w:ind w:left="4320" w:hanging="360"/>
      </w:pPr>
      <w:rPr>
        <w:rFonts w:ascii="Wingdings" w:hAnsi="Wingdings"/>
      </w:rPr>
    </w:lvl>
    <w:lvl w:ilvl="6" w:tplc="4184F760">
      <w:start w:val="1"/>
      <w:numFmt w:val="bullet"/>
      <w:lvlText w:val=""/>
      <w:lvlJc w:val="left"/>
      <w:pPr>
        <w:tabs>
          <w:tab w:val="num" w:pos="5040"/>
        </w:tabs>
        <w:ind w:left="5040" w:hanging="360"/>
      </w:pPr>
      <w:rPr>
        <w:rFonts w:ascii="Symbol" w:hAnsi="Symbol"/>
      </w:rPr>
    </w:lvl>
    <w:lvl w:ilvl="7" w:tplc="D3201558">
      <w:start w:val="1"/>
      <w:numFmt w:val="bullet"/>
      <w:lvlText w:val="o"/>
      <w:lvlJc w:val="left"/>
      <w:pPr>
        <w:tabs>
          <w:tab w:val="num" w:pos="5760"/>
        </w:tabs>
        <w:ind w:left="5760" w:hanging="360"/>
      </w:pPr>
      <w:rPr>
        <w:rFonts w:ascii="Courier New" w:hAnsi="Courier New"/>
      </w:rPr>
    </w:lvl>
    <w:lvl w:ilvl="8" w:tplc="51884B76">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6CB27DC4">
      <w:start w:val="1"/>
      <w:numFmt w:val="bullet"/>
      <w:lvlText w:val=""/>
      <w:lvlJc w:val="left"/>
      <w:pPr>
        <w:ind w:left="720" w:hanging="360"/>
      </w:pPr>
      <w:rPr>
        <w:rFonts w:ascii="Symbol" w:hAnsi="Symbol"/>
      </w:rPr>
    </w:lvl>
    <w:lvl w:ilvl="1" w:tplc="45D0A49E">
      <w:start w:val="1"/>
      <w:numFmt w:val="bullet"/>
      <w:lvlText w:val="o"/>
      <w:lvlJc w:val="left"/>
      <w:pPr>
        <w:tabs>
          <w:tab w:val="num" w:pos="1440"/>
        </w:tabs>
        <w:ind w:left="1440" w:hanging="360"/>
      </w:pPr>
      <w:rPr>
        <w:rFonts w:ascii="Courier New" w:hAnsi="Courier New"/>
      </w:rPr>
    </w:lvl>
    <w:lvl w:ilvl="2" w:tplc="B7167D14">
      <w:start w:val="1"/>
      <w:numFmt w:val="bullet"/>
      <w:lvlText w:val=""/>
      <w:lvlJc w:val="left"/>
      <w:pPr>
        <w:tabs>
          <w:tab w:val="num" w:pos="2160"/>
        </w:tabs>
        <w:ind w:left="2160" w:hanging="360"/>
      </w:pPr>
      <w:rPr>
        <w:rFonts w:ascii="Wingdings" w:hAnsi="Wingdings"/>
      </w:rPr>
    </w:lvl>
    <w:lvl w:ilvl="3" w:tplc="E9C28038">
      <w:start w:val="1"/>
      <w:numFmt w:val="bullet"/>
      <w:lvlText w:val=""/>
      <w:lvlJc w:val="left"/>
      <w:pPr>
        <w:tabs>
          <w:tab w:val="num" w:pos="2880"/>
        </w:tabs>
        <w:ind w:left="2880" w:hanging="360"/>
      </w:pPr>
      <w:rPr>
        <w:rFonts w:ascii="Symbol" w:hAnsi="Symbol"/>
      </w:rPr>
    </w:lvl>
    <w:lvl w:ilvl="4" w:tplc="80CCB1F6">
      <w:start w:val="1"/>
      <w:numFmt w:val="bullet"/>
      <w:lvlText w:val="o"/>
      <w:lvlJc w:val="left"/>
      <w:pPr>
        <w:tabs>
          <w:tab w:val="num" w:pos="3600"/>
        </w:tabs>
        <w:ind w:left="3600" w:hanging="360"/>
      </w:pPr>
      <w:rPr>
        <w:rFonts w:ascii="Courier New" w:hAnsi="Courier New"/>
      </w:rPr>
    </w:lvl>
    <w:lvl w:ilvl="5" w:tplc="D12E5E7A">
      <w:start w:val="1"/>
      <w:numFmt w:val="bullet"/>
      <w:lvlText w:val=""/>
      <w:lvlJc w:val="left"/>
      <w:pPr>
        <w:tabs>
          <w:tab w:val="num" w:pos="4320"/>
        </w:tabs>
        <w:ind w:left="4320" w:hanging="360"/>
      </w:pPr>
      <w:rPr>
        <w:rFonts w:ascii="Wingdings" w:hAnsi="Wingdings"/>
      </w:rPr>
    </w:lvl>
    <w:lvl w:ilvl="6" w:tplc="EF82EA8E">
      <w:start w:val="1"/>
      <w:numFmt w:val="bullet"/>
      <w:lvlText w:val=""/>
      <w:lvlJc w:val="left"/>
      <w:pPr>
        <w:tabs>
          <w:tab w:val="num" w:pos="5040"/>
        </w:tabs>
        <w:ind w:left="5040" w:hanging="360"/>
      </w:pPr>
      <w:rPr>
        <w:rFonts w:ascii="Symbol" w:hAnsi="Symbol"/>
      </w:rPr>
    </w:lvl>
    <w:lvl w:ilvl="7" w:tplc="07A47D70">
      <w:start w:val="1"/>
      <w:numFmt w:val="bullet"/>
      <w:lvlText w:val="o"/>
      <w:lvlJc w:val="left"/>
      <w:pPr>
        <w:tabs>
          <w:tab w:val="num" w:pos="5760"/>
        </w:tabs>
        <w:ind w:left="5760" w:hanging="360"/>
      </w:pPr>
      <w:rPr>
        <w:rFonts w:ascii="Courier New" w:hAnsi="Courier New"/>
      </w:rPr>
    </w:lvl>
    <w:lvl w:ilvl="8" w:tplc="D5281310">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201EAB2C">
      <w:start w:val="1"/>
      <w:numFmt w:val="bullet"/>
      <w:lvlText w:val=""/>
      <w:lvlJc w:val="left"/>
      <w:pPr>
        <w:ind w:left="720" w:hanging="360"/>
      </w:pPr>
      <w:rPr>
        <w:rFonts w:ascii="Symbol" w:hAnsi="Symbol"/>
      </w:rPr>
    </w:lvl>
    <w:lvl w:ilvl="1" w:tplc="649E59AE">
      <w:start w:val="1"/>
      <w:numFmt w:val="bullet"/>
      <w:lvlText w:val="o"/>
      <w:lvlJc w:val="left"/>
      <w:pPr>
        <w:tabs>
          <w:tab w:val="num" w:pos="1440"/>
        </w:tabs>
        <w:ind w:left="1440" w:hanging="360"/>
      </w:pPr>
      <w:rPr>
        <w:rFonts w:ascii="Courier New" w:hAnsi="Courier New"/>
      </w:rPr>
    </w:lvl>
    <w:lvl w:ilvl="2" w:tplc="EA4C1C22">
      <w:start w:val="1"/>
      <w:numFmt w:val="bullet"/>
      <w:lvlText w:val=""/>
      <w:lvlJc w:val="left"/>
      <w:pPr>
        <w:tabs>
          <w:tab w:val="num" w:pos="2160"/>
        </w:tabs>
        <w:ind w:left="2160" w:hanging="360"/>
      </w:pPr>
      <w:rPr>
        <w:rFonts w:ascii="Wingdings" w:hAnsi="Wingdings"/>
      </w:rPr>
    </w:lvl>
    <w:lvl w:ilvl="3" w:tplc="92E26370">
      <w:start w:val="1"/>
      <w:numFmt w:val="bullet"/>
      <w:lvlText w:val=""/>
      <w:lvlJc w:val="left"/>
      <w:pPr>
        <w:tabs>
          <w:tab w:val="num" w:pos="2880"/>
        </w:tabs>
        <w:ind w:left="2880" w:hanging="360"/>
      </w:pPr>
      <w:rPr>
        <w:rFonts w:ascii="Symbol" w:hAnsi="Symbol"/>
      </w:rPr>
    </w:lvl>
    <w:lvl w:ilvl="4" w:tplc="4B8EF922">
      <w:start w:val="1"/>
      <w:numFmt w:val="bullet"/>
      <w:lvlText w:val="o"/>
      <w:lvlJc w:val="left"/>
      <w:pPr>
        <w:tabs>
          <w:tab w:val="num" w:pos="3600"/>
        </w:tabs>
        <w:ind w:left="3600" w:hanging="360"/>
      </w:pPr>
      <w:rPr>
        <w:rFonts w:ascii="Courier New" w:hAnsi="Courier New"/>
      </w:rPr>
    </w:lvl>
    <w:lvl w:ilvl="5" w:tplc="25605766">
      <w:start w:val="1"/>
      <w:numFmt w:val="bullet"/>
      <w:lvlText w:val=""/>
      <w:lvlJc w:val="left"/>
      <w:pPr>
        <w:tabs>
          <w:tab w:val="num" w:pos="4320"/>
        </w:tabs>
        <w:ind w:left="4320" w:hanging="360"/>
      </w:pPr>
      <w:rPr>
        <w:rFonts w:ascii="Wingdings" w:hAnsi="Wingdings"/>
      </w:rPr>
    </w:lvl>
    <w:lvl w:ilvl="6" w:tplc="66949A88">
      <w:start w:val="1"/>
      <w:numFmt w:val="bullet"/>
      <w:lvlText w:val=""/>
      <w:lvlJc w:val="left"/>
      <w:pPr>
        <w:tabs>
          <w:tab w:val="num" w:pos="5040"/>
        </w:tabs>
        <w:ind w:left="5040" w:hanging="360"/>
      </w:pPr>
      <w:rPr>
        <w:rFonts w:ascii="Symbol" w:hAnsi="Symbol"/>
      </w:rPr>
    </w:lvl>
    <w:lvl w:ilvl="7" w:tplc="CD8ABF2E">
      <w:start w:val="1"/>
      <w:numFmt w:val="bullet"/>
      <w:lvlText w:val="o"/>
      <w:lvlJc w:val="left"/>
      <w:pPr>
        <w:tabs>
          <w:tab w:val="num" w:pos="5760"/>
        </w:tabs>
        <w:ind w:left="5760" w:hanging="360"/>
      </w:pPr>
      <w:rPr>
        <w:rFonts w:ascii="Courier New" w:hAnsi="Courier New"/>
      </w:rPr>
    </w:lvl>
    <w:lvl w:ilvl="8" w:tplc="CFAE001A">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8B2A4548">
      <w:start w:val="1"/>
      <w:numFmt w:val="bullet"/>
      <w:lvlText w:val=""/>
      <w:lvlJc w:val="left"/>
      <w:pPr>
        <w:ind w:left="720" w:hanging="360"/>
      </w:pPr>
      <w:rPr>
        <w:rFonts w:ascii="Symbol" w:hAnsi="Symbol"/>
      </w:rPr>
    </w:lvl>
    <w:lvl w:ilvl="1" w:tplc="421A6E68">
      <w:start w:val="1"/>
      <w:numFmt w:val="bullet"/>
      <w:lvlText w:val="o"/>
      <w:lvlJc w:val="left"/>
      <w:pPr>
        <w:tabs>
          <w:tab w:val="num" w:pos="1440"/>
        </w:tabs>
        <w:ind w:left="1440" w:hanging="360"/>
      </w:pPr>
      <w:rPr>
        <w:rFonts w:ascii="Courier New" w:hAnsi="Courier New"/>
      </w:rPr>
    </w:lvl>
    <w:lvl w:ilvl="2" w:tplc="1D440006">
      <w:start w:val="1"/>
      <w:numFmt w:val="bullet"/>
      <w:lvlText w:val=""/>
      <w:lvlJc w:val="left"/>
      <w:pPr>
        <w:tabs>
          <w:tab w:val="num" w:pos="2160"/>
        </w:tabs>
        <w:ind w:left="2160" w:hanging="360"/>
      </w:pPr>
      <w:rPr>
        <w:rFonts w:ascii="Wingdings" w:hAnsi="Wingdings"/>
      </w:rPr>
    </w:lvl>
    <w:lvl w:ilvl="3" w:tplc="45006636">
      <w:start w:val="1"/>
      <w:numFmt w:val="bullet"/>
      <w:lvlText w:val=""/>
      <w:lvlJc w:val="left"/>
      <w:pPr>
        <w:tabs>
          <w:tab w:val="num" w:pos="2880"/>
        </w:tabs>
        <w:ind w:left="2880" w:hanging="360"/>
      </w:pPr>
      <w:rPr>
        <w:rFonts w:ascii="Symbol" w:hAnsi="Symbol"/>
      </w:rPr>
    </w:lvl>
    <w:lvl w:ilvl="4" w:tplc="AA60D668">
      <w:start w:val="1"/>
      <w:numFmt w:val="bullet"/>
      <w:lvlText w:val="o"/>
      <w:lvlJc w:val="left"/>
      <w:pPr>
        <w:tabs>
          <w:tab w:val="num" w:pos="3600"/>
        </w:tabs>
        <w:ind w:left="3600" w:hanging="360"/>
      </w:pPr>
      <w:rPr>
        <w:rFonts w:ascii="Courier New" w:hAnsi="Courier New"/>
      </w:rPr>
    </w:lvl>
    <w:lvl w:ilvl="5" w:tplc="0C849294">
      <w:start w:val="1"/>
      <w:numFmt w:val="bullet"/>
      <w:lvlText w:val=""/>
      <w:lvlJc w:val="left"/>
      <w:pPr>
        <w:tabs>
          <w:tab w:val="num" w:pos="4320"/>
        </w:tabs>
        <w:ind w:left="4320" w:hanging="360"/>
      </w:pPr>
      <w:rPr>
        <w:rFonts w:ascii="Wingdings" w:hAnsi="Wingdings"/>
      </w:rPr>
    </w:lvl>
    <w:lvl w:ilvl="6" w:tplc="AEF6C216">
      <w:start w:val="1"/>
      <w:numFmt w:val="bullet"/>
      <w:lvlText w:val=""/>
      <w:lvlJc w:val="left"/>
      <w:pPr>
        <w:tabs>
          <w:tab w:val="num" w:pos="5040"/>
        </w:tabs>
        <w:ind w:left="5040" w:hanging="360"/>
      </w:pPr>
      <w:rPr>
        <w:rFonts w:ascii="Symbol" w:hAnsi="Symbol"/>
      </w:rPr>
    </w:lvl>
    <w:lvl w:ilvl="7" w:tplc="7194C394">
      <w:start w:val="1"/>
      <w:numFmt w:val="bullet"/>
      <w:lvlText w:val="o"/>
      <w:lvlJc w:val="left"/>
      <w:pPr>
        <w:tabs>
          <w:tab w:val="num" w:pos="5760"/>
        </w:tabs>
        <w:ind w:left="5760" w:hanging="360"/>
      </w:pPr>
      <w:rPr>
        <w:rFonts w:ascii="Courier New" w:hAnsi="Courier New"/>
      </w:rPr>
    </w:lvl>
    <w:lvl w:ilvl="8" w:tplc="B658E1DE">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60447434">
      <w:start w:val="1"/>
      <w:numFmt w:val="bullet"/>
      <w:lvlText w:val=""/>
      <w:lvlJc w:val="left"/>
      <w:pPr>
        <w:ind w:left="720" w:hanging="360"/>
      </w:pPr>
      <w:rPr>
        <w:rFonts w:ascii="Symbol" w:hAnsi="Symbol"/>
      </w:rPr>
    </w:lvl>
    <w:lvl w:ilvl="1" w:tplc="56D8F796">
      <w:start w:val="1"/>
      <w:numFmt w:val="bullet"/>
      <w:lvlText w:val="o"/>
      <w:lvlJc w:val="left"/>
      <w:pPr>
        <w:tabs>
          <w:tab w:val="num" w:pos="1440"/>
        </w:tabs>
        <w:ind w:left="1440" w:hanging="360"/>
      </w:pPr>
      <w:rPr>
        <w:rFonts w:ascii="Courier New" w:hAnsi="Courier New"/>
      </w:rPr>
    </w:lvl>
    <w:lvl w:ilvl="2" w:tplc="E4B81966">
      <w:start w:val="1"/>
      <w:numFmt w:val="bullet"/>
      <w:lvlText w:val=""/>
      <w:lvlJc w:val="left"/>
      <w:pPr>
        <w:tabs>
          <w:tab w:val="num" w:pos="2160"/>
        </w:tabs>
        <w:ind w:left="2160" w:hanging="360"/>
      </w:pPr>
      <w:rPr>
        <w:rFonts w:ascii="Wingdings" w:hAnsi="Wingdings"/>
      </w:rPr>
    </w:lvl>
    <w:lvl w:ilvl="3" w:tplc="9C6443E2">
      <w:start w:val="1"/>
      <w:numFmt w:val="bullet"/>
      <w:lvlText w:val=""/>
      <w:lvlJc w:val="left"/>
      <w:pPr>
        <w:tabs>
          <w:tab w:val="num" w:pos="2880"/>
        </w:tabs>
        <w:ind w:left="2880" w:hanging="360"/>
      </w:pPr>
      <w:rPr>
        <w:rFonts w:ascii="Symbol" w:hAnsi="Symbol"/>
      </w:rPr>
    </w:lvl>
    <w:lvl w:ilvl="4" w:tplc="9BA6A85C">
      <w:start w:val="1"/>
      <w:numFmt w:val="bullet"/>
      <w:lvlText w:val="o"/>
      <w:lvlJc w:val="left"/>
      <w:pPr>
        <w:tabs>
          <w:tab w:val="num" w:pos="3600"/>
        </w:tabs>
        <w:ind w:left="3600" w:hanging="360"/>
      </w:pPr>
      <w:rPr>
        <w:rFonts w:ascii="Courier New" w:hAnsi="Courier New"/>
      </w:rPr>
    </w:lvl>
    <w:lvl w:ilvl="5" w:tplc="7780FACE">
      <w:start w:val="1"/>
      <w:numFmt w:val="bullet"/>
      <w:lvlText w:val=""/>
      <w:lvlJc w:val="left"/>
      <w:pPr>
        <w:tabs>
          <w:tab w:val="num" w:pos="4320"/>
        </w:tabs>
        <w:ind w:left="4320" w:hanging="360"/>
      </w:pPr>
      <w:rPr>
        <w:rFonts w:ascii="Wingdings" w:hAnsi="Wingdings"/>
      </w:rPr>
    </w:lvl>
    <w:lvl w:ilvl="6" w:tplc="766A2F72">
      <w:start w:val="1"/>
      <w:numFmt w:val="bullet"/>
      <w:lvlText w:val=""/>
      <w:lvlJc w:val="left"/>
      <w:pPr>
        <w:tabs>
          <w:tab w:val="num" w:pos="5040"/>
        </w:tabs>
        <w:ind w:left="5040" w:hanging="360"/>
      </w:pPr>
      <w:rPr>
        <w:rFonts w:ascii="Symbol" w:hAnsi="Symbol"/>
      </w:rPr>
    </w:lvl>
    <w:lvl w:ilvl="7" w:tplc="B914C728">
      <w:start w:val="1"/>
      <w:numFmt w:val="bullet"/>
      <w:lvlText w:val="o"/>
      <w:lvlJc w:val="left"/>
      <w:pPr>
        <w:tabs>
          <w:tab w:val="num" w:pos="5760"/>
        </w:tabs>
        <w:ind w:left="5760" w:hanging="360"/>
      </w:pPr>
      <w:rPr>
        <w:rFonts w:ascii="Courier New" w:hAnsi="Courier New"/>
      </w:rPr>
    </w:lvl>
    <w:lvl w:ilvl="8" w:tplc="FF305EB2">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tplc="0EE845B6">
      <w:start w:val="1"/>
      <w:numFmt w:val="bullet"/>
      <w:lvlText w:val=""/>
      <w:lvlJc w:val="left"/>
      <w:pPr>
        <w:ind w:left="720" w:hanging="360"/>
      </w:pPr>
      <w:rPr>
        <w:rFonts w:ascii="Symbol" w:hAnsi="Symbol"/>
      </w:rPr>
    </w:lvl>
    <w:lvl w:ilvl="1" w:tplc="A27E476E">
      <w:start w:val="1"/>
      <w:numFmt w:val="bullet"/>
      <w:lvlText w:val="o"/>
      <w:lvlJc w:val="left"/>
      <w:pPr>
        <w:tabs>
          <w:tab w:val="num" w:pos="1440"/>
        </w:tabs>
        <w:ind w:left="1440" w:hanging="360"/>
      </w:pPr>
      <w:rPr>
        <w:rFonts w:ascii="Courier New" w:hAnsi="Courier New"/>
      </w:rPr>
    </w:lvl>
    <w:lvl w:ilvl="2" w:tplc="A77CA8B0">
      <w:start w:val="1"/>
      <w:numFmt w:val="bullet"/>
      <w:lvlText w:val=""/>
      <w:lvlJc w:val="left"/>
      <w:pPr>
        <w:tabs>
          <w:tab w:val="num" w:pos="2160"/>
        </w:tabs>
        <w:ind w:left="2160" w:hanging="360"/>
      </w:pPr>
      <w:rPr>
        <w:rFonts w:ascii="Wingdings" w:hAnsi="Wingdings"/>
      </w:rPr>
    </w:lvl>
    <w:lvl w:ilvl="3" w:tplc="DD0A8D2E">
      <w:start w:val="1"/>
      <w:numFmt w:val="bullet"/>
      <w:lvlText w:val=""/>
      <w:lvlJc w:val="left"/>
      <w:pPr>
        <w:tabs>
          <w:tab w:val="num" w:pos="2880"/>
        </w:tabs>
        <w:ind w:left="2880" w:hanging="360"/>
      </w:pPr>
      <w:rPr>
        <w:rFonts w:ascii="Symbol" w:hAnsi="Symbol"/>
      </w:rPr>
    </w:lvl>
    <w:lvl w:ilvl="4" w:tplc="B2562638">
      <w:start w:val="1"/>
      <w:numFmt w:val="bullet"/>
      <w:lvlText w:val="o"/>
      <w:lvlJc w:val="left"/>
      <w:pPr>
        <w:tabs>
          <w:tab w:val="num" w:pos="3600"/>
        </w:tabs>
        <w:ind w:left="3600" w:hanging="360"/>
      </w:pPr>
      <w:rPr>
        <w:rFonts w:ascii="Courier New" w:hAnsi="Courier New"/>
      </w:rPr>
    </w:lvl>
    <w:lvl w:ilvl="5" w:tplc="94447BC2">
      <w:start w:val="1"/>
      <w:numFmt w:val="bullet"/>
      <w:lvlText w:val=""/>
      <w:lvlJc w:val="left"/>
      <w:pPr>
        <w:tabs>
          <w:tab w:val="num" w:pos="4320"/>
        </w:tabs>
        <w:ind w:left="4320" w:hanging="360"/>
      </w:pPr>
      <w:rPr>
        <w:rFonts w:ascii="Wingdings" w:hAnsi="Wingdings"/>
      </w:rPr>
    </w:lvl>
    <w:lvl w:ilvl="6" w:tplc="65969B1A">
      <w:start w:val="1"/>
      <w:numFmt w:val="bullet"/>
      <w:lvlText w:val=""/>
      <w:lvlJc w:val="left"/>
      <w:pPr>
        <w:tabs>
          <w:tab w:val="num" w:pos="5040"/>
        </w:tabs>
        <w:ind w:left="5040" w:hanging="360"/>
      </w:pPr>
      <w:rPr>
        <w:rFonts w:ascii="Symbol" w:hAnsi="Symbol"/>
      </w:rPr>
    </w:lvl>
    <w:lvl w:ilvl="7" w:tplc="BD54B4D6">
      <w:start w:val="1"/>
      <w:numFmt w:val="bullet"/>
      <w:lvlText w:val="o"/>
      <w:lvlJc w:val="left"/>
      <w:pPr>
        <w:tabs>
          <w:tab w:val="num" w:pos="5760"/>
        </w:tabs>
        <w:ind w:left="5760" w:hanging="360"/>
      </w:pPr>
      <w:rPr>
        <w:rFonts w:ascii="Courier New" w:hAnsi="Courier New"/>
      </w:rPr>
    </w:lvl>
    <w:lvl w:ilvl="8" w:tplc="E8C6929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tplc="6130EA66">
      <w:start w:val="1"/>
      <w:numFmt w:val="bullet"/>
      <w:lvlText w:val=""/>
      <w:lvlJc w:val="left"/>
      <w:pPr>
        <w:ind w:left="720" w:hanging="360"/>
      </w:pPr>
      <w:rPr>
        <w:rFonts w:ascii="Symbol" w:hAnsi="Symbol"/>
      </w:rPr>
    </w:lvl>
    <w:lvl w:ilvl="1" w:tplc="D9CAD57A">
      <w:start w:val="1"/>
      <w:numFmt w:val="bullet"/>
      <w:lvlText w:val="o"/>
      <w:lvlJc w:val="left"/>
      <w:pPr>
        <w:tabs>
          <w:tab w:val="num" w:pos="1440"/>
        </w:tabs>
        <w:ind w:left="1440" w:hanging="360"/>
      </w:pPr>
      <w:rPr>
        <w:rFonts w:ascii="Courier New" w:hAnsi="Courier New"/>
      </w:rPr>
    </w:lvl>
    <w:lvl w:ilvl="2" w:tplc="6BCAC110">
      <w:start w:val="1"/>
      <w:numFmt w:val="bullet"/>
      <w:lvlText w:val=""/>
      <w:lvlJc w:val="left"/>
      <w:pPr>
        <w:tabs>
          <w:tab w:val="num" w:pos="2160"/>
        </w:tabs>
        <w:ind w:left="2160" w:hanging="360"/>
      </w:pPr>
      <w:rPr>
        <w:rFonts w:ascii="Wingdings" w:hAnsi="Wingdings"/>
      </w:rPr>
    </w:lvl>
    <w:lvl w:ilvl="3" w:tplc="2048CDD2">
      <w:start w:val="1"/>
      <w:numFmt w:val="bullet"/>
      <w:lvlText w:val=""/>
      <w:lvlJc w:val="left"/>
      <w:pPr>
        <w:tabs>
          <w:tab w:val="num" w:pos="2880"/>
        </w:tabs>
        <w:ind w:left="2880" w:hanging="360"/>
      </w:pPr>
      <w:rPr>
        <w:rFonts w:ascii="Symbol" w:hAnsi="Symbol"/>
      </w:rPr>
    </w:lvl>
    <w:lvl w:ilvl="4" w:tplc="A95482F2">
      <w:start w:val="1"/>
      <w:numFmt w:val="bullet"/>
      <w:lvlText w:val="o"/>
      <w:lvlJc w:val="left"/>
      <w:pPr>
        <w:tabs>
          <w:tab w:val="num" w:pos="3600"/>
        </w:tabs>
        <w:ind w:left="3600" w:hanging="360"/>
      </w:pPr>
      <w:rPr>
        <w:rFonts w:ascii="Courier New" w:hAnsi="Courier New"/>
      </w:rPr>
    </w:lvl>
    <w:lvl w:ilvl="5" w:tplc="DC9CDFDA">
      <w:start w:val="1"/>
      <w:numFmt w:val="bullet"/>
      <w:lvlText w:val=""/>
      <w:lvlJc w:val="left"/>
      <w:pPr>
        <w:tabs>
          <w:tab w:val="num" w:pos="4320"/>
        </w:tabs>
        <w:ind w:left="4320" w:hanging="360"/>
      </w:pPr>
      <w:rPr>
        <w:rFonts w:ascii="Wingdings" w:hAnsi="Wingdings"/>
      </w:rPr>
    </w:lvl>
    <w:lvl w:ilvl="6" w:tplc="572A3AB6">
      <w:start w:val="1"/>
      <w:numFmt w:val="bullet"/>
      <w:lvlText w:val=""/>
      <w:lvlJc w:val="left"/>
      <w:pPr>
        <w:tabs>
          <w:tab w:val="num" w:pos="5040"/>
        </w:tabs>
        <w:ind w:left="5040" w:hanging="360"/>
      </w:pPr>
      <w:rPr>
        <w:rFonts w:ascii="Symbol" w:hAnsi="Symbol"/>
      </w:rPr>
    </w:lvl>
    <w:lvl w:ilvl="7" w:tplc="BDDE9A96">
      <w:start w:val="1"/>
      <w:numFmt w:val="bullet"/>
      <w:lvlText w:val="o"/>
      <w:lvlJc w:val="left"/>
      <w:pPr>
        <w:tabs>
          <w:tab w:val="num" w:pos="5760"/>
        </w:tabs>
        <w:ind w:left="5760" w:hanging="360"/>
      </w:pPr>
      <w:rPr>
        <w:rFonts w:ascii="Courier New" w:hAnsi="Courier New"/>
      </w:rPr>
    </w:lvl>
    <w:lvl w:ilvl="8" w:tplc="001EE66A">
      <w:start w:val="1"/>
      <w:numFmt w:val="bullet"/>
      <w:lvlText w:val=""/>
      <w:lvlJc w:val="left"/>
      <w:pPr>
        <w:tabs>
          <w:tab w:val="num" w:pos="6480"/>
        </w:tabs>
        <w:ind w:left="6480" w:hanging="360"/>
      </w:pPr>
      <w:rPr>
        <w:rFonts w:ascii="Wingdings" w:hAnsi="Wingdings"/>
      </w:rPr>
    </w:lvl>
  </w:abstractNum>
  <w:abstractNum w:abstractNumId="8">
    <w:nsid w:val="3A6F7E69"/>
    <w:multiLevelType w:val="hybridMultilevel"/>
    <w:tmpl w:val="4144527E"/>
    <w:lvl w:ilvl="0" w:tplc="5E0415F2">
      <w:start w:val="1"/>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3D744072"/>
    <w:multiLevelType w:val="hybridMultilevel"/>
    <w:tmpl w:val="44E0A796"/>
    <w:lvl w:ilvl="0" w:tplc="5E0415F2">
      <w:start w:val="1"/>
      <w:numFmt w:val="bullet"/>
      <w:lvlText w:val="-"/>
      <w:lvlJc w:val="left"/>
      <w:pPr>
        <w:ind w:left="502" w:hanging="360"/>
      </w:pPr>
      <w:rPr>
        <w:rFonts w:ascii="Calibri" w:eastAsiaTheme="minorHAnsi" w:hAnsi="Calibri" w:cs="Calibri"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11F5D"/>
    <w:rsid w:val="00021FCB"/>
    <w:rsid w:val="0007192F"/>
    <w:rsid w:val="000D12B1"/>
    <w:rsid w:val="00141212"/>
    <w:rsid w:val="00145981"/>
    <w:rsid w:val="00145A8C"/>
    <w:rsid w:val="00156B29"/>
    <w:rsid w:val="001A34FC"/>
    <w:rsid w:val="00203EB4"/>
    <w:rsid w:val="0022523F"/>
    <w:rsid w:val="00290A31"/>
    <w:rsid w:val="002A72A1"/>
    <w:rsid w:val="0030768B"/>
    <w:rsid w:val="00310480"/>
    <w:rsid w:val="003A2F58"/>
    <w:rsid w:val="003A5AAA"/>
    <w:rsid w:val="003C4D2F"/>
    <w:rsid w:val="003D2A0E"/>
    <w:rsid w:val="0041252B"/>
    <w:rsid w:val="00414523"/>
    <w:rsid w:val="004D4F50"/>
    <w:rsid w:val="00511F5D"/>
    <w:rsid w:val="005814FD"/>
    <w:rsid w:val="005B10B0"/>
    <w:rsid w:val="005C3639"/>
    <w:rsid w:val="005F5754"/>
    <w:rsid w:val="00635936"/>
    <w:rsid w:val="0066634A"/>
    <w:rsid w:val="00697D2F"/>
    <w:rsid w:val="006B09A0"/>
    <w:rsid w:val="006C11C0"/>
    <w:rsid w:val="006D33CB"/>
    <w:rsid w:val="00714FB4"/>
    <w:rsid w:val="0072185A"/>
    <w:rsid w:val="00757EB5"/>
    <w:rsid w:val="00765E7F"/>
    <w:rsid w:val="00782609"/>
    <w:rsid w:val="007C2873"/>
    <w:rsid w:val="007D3532"/>
    <w:rsid w:val="00814B33"/>
    <w:rsid w:val="0091471C"/>
    <w:rsid w:val="00920DED"/>
    <w:rsid w:val="00925C5C"/>
    <w:rsid w:val="00993DA2"/>
    <w:rsid w:val="009B4D32"/>
    <w:rsid w:val="009D674B"/>
    <w:rsid w:val="009F1B17"/>
    <w:rsid w:val="00A00413"/>
    <w:rsid w:val="00A91DF7"/>
    <w:rsid w:val="00AC543C"/>
    <w:rsid w:val="00B44FA7"/>
    <w:rsid w:val="00B82AFC"/>
    <w:rsid w:val="00B91EA4"/>
    <w:rsid w:val="00B95ED2"/>
    <w:rsid w:val="00C10AE1"/>
    <w:rsid w:val="00C256FB"/>
    <w:rsid w:val="00C34068"/>
    <w:rsid w:val="00C44E4B"/>
    <w:rsid w:val="00C9654F"/>
    <w:rsid w:val="00CB2A56"/>
    <w:rsid w:val="00D212AB"/>
    <w:rsid w:val="00D44A71"/>
    <w:rsid w:val="00D5084C"/>
    <w:rsid w:val="00D600FF"/>
    <w:rsid w:val="00D90D69"/>
    <w:rsid w:val="00DB2148"/>
    <w:rsid w:val="00E31EFE"/>
    <w:rsid w:val="00E714D2"/>
    <w:rsid w:val="00E91DED"/>
    <w:rsid w:val="00ED31D5"/>
    <w:rsid w:val="00EE1BBB"/>
    <w:rsid w:val="00EF7D7A"/>
    <w:rsid w:val="00F20052"/>
    <w:rsid w:val="00F3523D"/>
    <w:rsid w:val="00F565D4"/>
    <w:rsid w:val="00F8240F"/>
    <w:rsid w:val="00F86EB7"/>
    <w:rsid w:val="00F936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hd w:val="clear" w:color="auto" w:fill="FFFFFF"/>
      <w:spacing w:line="280" w:lineRule="atLeast"/>
    </w:pPr>
    <w:rPr>
      <w:color w:val="4A4A4A"/>
      <w:shd w:val="clear" w:color="auto" w:fill="FFFFFF"/>
    </w:rPr>
  </w:style>
  <w:style w:type="paragraph" w:customStyle="1" w:styleId="divdocumentdivfirstsection">
    <w:name w:val="div_document_div_firstsection"/>
    <w:basedOn w:val="Normal"/>
  </w:style>
  <w:style w:type="character" w:customStyle="1" w:styleId="monogram">
    <w:name w:val="monogram"/>
    <w:basedOn w:val="DefaultParagraphFont"/>
  </w:style>
  <w:style w:type="character" w:customStyle="1" w:styleId="divname">
    <w:name w:val="div_name"/>
    <w:basedOn w:val="div"/>
    <w:rPr>
      <w:caps/>
      <w:sz w:val="64"/>
      <w:szCs w:val="64"/>
      <w:bdr w:val="none" w:sz="0" w:space="0" w:color="auto"/>
      <w:vertAlign w:val="baseline"/>
    </w:rPr>
  </w:style>
  <w:style w:type="character" w:customStyle="1" w:styleId="div">
    <w:name w:val="div"/>
    <w:basedOn w:val="DefaultParagraphFont"/>
    <w:rPr>
      <w:sz w:val="24"/>
      <w:szCs w:val="24"/>
      <w:bdr w:val="none" w:sz="0" w:space="0" w:color="auto"/>
      <w:vertAlign w:val="baseline"/>
    </w:rPr>
  </w:style>
  <w:style w:type="paragraph" w:customStyle="1" w:styleId="divParagraph">
    <w:name w:val="div Paragraph"/>
    <w:basedOn w:val="Normal"/>
  </w:style>
  <w:style w:type="character" w:customStyle="1" w:styleId="span">
    <w:name w:val="span"/>
    <w:basedOn w:val="DefaultParagraphFont"/>
    <w:rPr>
      <w:sz w:val="24"/>
      <w:szCs w:val="24"/>
      <w:bdr w:val="none" w:sz="0" w:space="0" w:color="auto"/>
      <w:vertAlign w:val="baseline"/>
    </w:rPr>
  </w:style>
  <w:style w:type="table" w:customStyle="1" w:styleId="divdocumentdivparagraph">
    <w:name w:val="div_document_div_paragraph"/>
    <w:basedOn w:val="TableNormal"/>
    <w:tblPr/>
  </w:style>
  <w:style w:type="character" w:customStyle="1" w:styleId="divdocumentdivparagraphCharacter">
    <w:name w:val="div_document_div_paragraph Character"/>
    <w:basedOn w:val="DefaultParagraphFont"/>
  </w:style>
  <w:style w:type="paragraph" w:customStyle="1" w:styleId="divaddress">
    <w:name w:val="div_address"/>
    <w:basedOn w:val="divParagraph"/>
    <w:pPr>
      <w:pBdr>
        <w:bottom w:val="none" w:sz="0" w:space="15" w:color="auto"/>
      </w:pBdr>
      <w:spacing w:line="280" w:lineRule="atLeast"/>
    </w:pPr>
    <w:rPr>
      <w:rFonts w:ascii="Tahoma" w:eastAsia="Tahoma" w:hAnsi="Tahoma" w:cs="Tahoma"/>
      <w:sz w:val="18"/>
      <w:szCs w:val="18"/>
    </w:rPr>
  </w:style>
  <w:style w:type="character" w:customStyle="1" w:styleId="adrsSprt">
    <w:name w:val="adrsSprt"/>
    <w:basedOn w:val="DefaultParagraphFont"/>
  </w:style>
  <w:style w:type="character" w:customStyle="1" w:styleId="adrsSprtadrsSprt">
    <w:name w:val="adrsSprt + adrsSprt"/>
    <w:basedOn w:val="DefaultParagraphFont"/>
    <w:rPr>
      <w:vanish/>
    </w:rPr>
  </w:style>
  <w:style w:type="table" w:customStyle="1" w:styleId="divdocumentdivSECTIONCNTC">
    <w:name w:val="div_document_div_SECTION_CNTC"/>
    <w:basedOn w:val="TableNormal"/>
    <w:tblPr/>
  </w:style>
  <w:style w:type="paragraph" w:customStyle="1" w:styleId="divdocumentsection">
    <w:name w:val="div_document_section"/>
    <w:basedOn w:val="Normal"/>
  </w:style>
  <w:style w:type="paragraph" w:customStyle="1" w:styleId="border">
    <w:name w:val="border"/>
    <w:basedOn w:val="Normal"/>
    <w:pPr>
      <w:pBdr>
        <w:top w:val="single" w:sz="8" w:space="0" w:color="DADADA"/>
      </w:pBdr>
      <w:spacing w:line="0" w:lineRule="atLeast"/>
    </w:pPr>
    <w:rPr>
      <w:sz w:val="0"/>
      <w:szCs w:val="0"/>
    </w:rPr>
  </w:style>
  <w:style w:type="character" w:customStyle="1" w:styleId="divdocumentheading">
    <w:name w:val="div_document_heading"/>
    <w:basedOn w:val="DefaultParagraphFont"/>
  </w:style>
  <w:style w:type="paragraph" w:customStyle="1" w:styleId="divdocumentdivsectiontitle">
    <w:name w:val="div_document_div_sectiontitle"/>
    <w:basedOn w:val="Normal"/>
    <w:pPr>
      <w:spacing w:line="300" w:lineRule="atLeast"/>
    </w:pPr>
    <w:rPr>
      <w:color w:val="4A4A4A"/>
    </w:rPr>
  </w:style>
  <w:style w:type="character" w:customStyle="1" w:styleId="divdocumentdivsectiontitleCharacter">
    <w:name w:val="div_document_div_sectiontitle Character"/>
    <w:basedOn w:val="DefaultParagraphFont"/>
    <w:rPr>
      <w:color w:val="4A4A4A"/>
      <w:sz w:val="24"/>
      <w:szCs w:val="24"/>
    </w:rPr>
  </w:style>
  <w:style w:type="character" w:customStyle="1" w:styleId="divdocumentsectionbody">
    <w:name w:val="div_document_sectionbody"/>
    <w:basedOn w:val="DefaultParagraphFont"/>
  </w:style>
  <w:style w:type="paragraph" w:customStyle="1" w:styleId="divdocumentdivparagraphParagraph">
    <w:name w:val="div_document_div_paragraph Paragraph"/>
    <w:basedOn w:val="Normal"/>
  </w:style>
  <w:style w:type="paragraph" w:customStyle="1" w:styleId="divdocumentsinglecolumn">
    <w:name w:val="div_document_singlecolumn"/>
    <w:basedOn w:val="Normal"/>
  </w:style>
  <w:style w:type="table" w:customStyle="1" w:styleId="divdocumentdivsectiontable">
    <w:name w:val="div_document_div_sectiontable"/>
    <w:basedOn w:val="TableNormal"/>
    <w:tblPr/>
  </w:style>
  <w:style w:type="paragraph" w:customStyle="1" w:styleId="divdocumentulli">
    <w:name w:val="div_document_ul_li"/>
    <w:basedOn w:val="Normal"/>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character" w:customStyle="1" w:styleId="jobWrapper">
    <w:name w:val="jobWrapper"/>
    <w:basedOn w:val="DefaultParagraphFont"/>
  </w:style>
  <w:style w:type="character" w:customStyle="1" w:styleId="jobtitle">
    <w:name w:val="jobtitle"/>
    <w:basedOn w:val="DefaultParagraphFont"/>
    <w:rPr>
      <w:b/>
      <w:bCs/>
    </w:rPr>
  </w:style>
  <w:style w:type="character" w:customStyle="1" w:styleId="datesWrapper">
    <w:name w:val="datesWrapper"/>
    <w:basedOn w:val="DefaultParagraphFont"/>
  </w:style>
  <w:style w:type="table" w:customStyle="1" w:styleId="datesTable">
    <w:name w:val="datesTable"/>
    <w:basedOn w:val="TableNormal"/>
    <w:tbl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egree">
    <w:name w:val="degree"/>
    <w:basedOn w:val="DefaultParagraphFont"/>
    <w:rPr>
      <w:b/>
      <w:bCs/>
    </w:rPr>
  </w:style>
  <w:style w:type="paragraph" w:styleId="BalloonText">
    <w:name w:val="Balloon Text"/>
    <w:basedOn w:val="Normal"/>
    <w:link w:val="BalloonTextChar"/>
    <w:uiPriority w:val="99"/>
    <w:semiHidden/>
    <w:unhideWhenUsed/>
    <w:rsid w:val="00B82A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AFC"/>
    <w:rPr>
      <w:rFonts w:ascii="Tahoma" w:hAnsi="Tahoma" w:cs="Tahoma"/>
      <w:sz w:val="16"/>
      <w:szCs w:val="16"/>
    </w:rPr>
  </w:style>
  <w:style w:type="paragraph" w:styleId="NoSpacing">
    <w:name w:val="No Spacing"/>
    <w:link w:val="NoSpacingChar"/>
    <w:uiPriority w:val="1"/>
    <w:qFormat/>
    <w:rsid w:val="00920DED"/>
    <w:rPr>
      <w:rFonts w:asciiTheme="minorHAnsi" w:eastAsiaTheme="minorHAnsi" w:hAnsiTheme="minorHAnsi" w:cstheme="minorBidi"/>
      <w:sz w:val="22"/>
      <w:szCs w:val="22"/>
      <w:lang w:eastAsia="en-US"/>
    </w:rPr>
  </w:style>
  <w:style w:type="table" w:styleId="TableGrid">
    <w:name w:val="Table Grid"/>
    <w:basedOn w:val="TableNormal"/>
    <w:uiPriority w:val="59"/>
    <w:rsid w:val="00920DE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link w:val="NoSpacing"/>
    <w:uiPriority w:val="1"/>
    <w:locked/>
    <w:rsid w:val="00920DED"/>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3A2F58"/>
    <w:pPr>
      <w:tabs>
        <w:tab w:val="center" w:pos="4513"/>
        <w:tab w:val="right" w:pos="9026"/>
      </w:tabs>
      <w:spacing w:line="240" w:lineRule="auto"/>
    </w:pPr>
  </w:style>
  <w:style w:type="character" w:customStyle="1" w:styleId="HeaderChar">
    <w:name w:val="Header Char"/>
    <w:basedOn w:val="DefaultParagraphFont"/>
    <w:link w:val="Header"/>
    <w:uiPriority w:val="99"/>
    <w:rsid w:val="003A2F58"/>
    <w:rPr>
      <w:sz w:val="24"/>
      <w:szCs w:val="24"/>
    </w:rPr>
  </w:style>
  <w:style w:type="paragraph" w:styleId="Footer">
    <w:name w:val="footer"/>
    <w:basedOn w:val="Normal"/>
    <w:link w:val="FooterChar"/>
    <w:uiPriority w:val="99"/>
    <w:unhideWhenUsed/>
    <w:rsid w:val="003A2F58"/>
    <w:pPr>
      <w:tabs>
        <w:tab w:val="center" w:pos="4513"/>
        <w:tab w:val="right" w:pos="9026"/>
      </w:tabs>
      <w:spacing w:line="240" w:lineRule="auto"/>
    </w:pPr>
  </w:style>
  <w:style w:type="character" w:customStyle="1" w:styleId="FooterChar">
    <w:name w:val="Footer Char"/>
    <w:basedOn w:val="DefaultParagraphFont"/>
    <w:link w:val="Footer"/>
    <w:uiPriority w:val="99"/>
    <w:rsid w:val="003A2F58"/>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867</TotalTime>
  <Pages>2</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Sarita Nair</vt:lpstr>
    </vt:vector>
  </TitlesOfParts>
  <Company/>
  <LinksUpToDate>false</LinksUpToDate>
  <CharactersWithSpaces>5257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Sarita Nair</dc:title>
  <cp:lastModifiedBy>Sarita Nair</cp:lastModifiedBy>
  <cp:revision>68</cp:revision>
  <dcterms:created xsi:type="dcterms:W3CDTF">2019-05-12T02:38:00Z</dcterms:created>
  <dcterms:modified xsi:type="dcterms:W3CDTF">2019-05-14T07:59:00Z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uFMAAB+LCAAAAAAABAAUmsduq1AURT+IAR3MkN57Z0bvvfP1L0+WIlmRovjec/ZeS5hBSQrnSB5jqd8P+yEcDNE8Q/x+KPSDYFoomDnQ+/JH7jXfDGwUFRbrp7kxx2Y02rhd0rj8QZdq3hKTA3RZYPh2eUGNF/0KQOBA1PfB3svSFkad4YfPyWq8CciLBtsPQcG76uH5YYv7E2Zpz6JaBuXLeKWK3u2MzNHsrKpaRFqaosCbX/f8hSViHMHCGap</vt:lpwstr>
  </property>
  <property fmtid="{D5CDD505-2E9C-101B-9397-08002B2CF9AE}" pid="3" name="x1ye=1">
    <vt:lpwstr>q4ykDSDqZKfSptOI7od0H3Rozi5orU3sGBykwZORkvAfSkNsyTmMt0FVwwpq4U/ejI2mRS3iJ7K/3KQS2ZcepOl3dPQhNW5a1sQv6a6idq4X7S+D4KzWvoDGAFbg0Y0uOkK0EnYUEJvPAAdgspHdKb0mKA33QqORsCVmXp/GnbTbohemRTGxHkXEupUUpYzJ1q9JvEAjOrCH60q0zEn6Ymv+0FR+ru5/nHwsv416W97eSnSrBWDrZyIS81dN6/h</vt:lpwstr>
  </property>
  <property fmtid="{D5CDD505-2E9C-101B-9397-08002B2CF9AE}" pid="4" name="x1ye=10">
    <vt:lpwstr>bpZj77n6/7UO7s3I4wwWN3p8cJvsS2pOJx9A/no/0+u/avlH+W9/VzRA+OtbVUv+o+S7QIv+DAlcagVem997spBO4P/rUjFdCpUm5JjdWCeweAsGrGfSH1POnndnjE0fcRjCmsbcPob0bLFOa5lWAax+W9DDYx9TkzLQTXAZi+jTV2JrIAcJjkqmJ0xuLQnBR7r3wWT8arKXo1mjXiuWNnSPHzqEHbk9/goNBsweJT/airr1UzTl5FlddWxpzzB</vt:lpwstr>
  </property>
  <property fmtid="{D5CDD505-2E9C-101B-9397-08002B2CF9AE}" pid="5" name="x1ye=11">
    <vt:lpwstr>mjDtu00TdWkT32PyBweijXVameRX404gxljSi8UZF0GHCy//4fvr2X+fuvcGOwvHCuEJCW/3sL+TS4BU6No/yUrUTcSYxgYjQnuTuNEHUR/a4D1XFb6f425csg0ky3y8NSy55a6yrQCZ+tahjMb3+XfvSBhflnQVIwMjmy7313Ulx1IcA38KsDRd3fWOnZKZ0hkN0ftqOWD5KmM+umqw1d/+RJizmzrVLfEgqQ8GFjcDn+ozUDd1fCA0jtuDjcM</vt:lpwstr>
  </property>
  <property fmtid="{D5CDD505-2E9C-101B-9397-08002B2CF9AE}" pid="6" name="x1ye=12">
    <vt:lpwstr>vU297UMJcVMmspzi9c9rNdD3lz84Xo2fwNz29e4aEvwtSEFg/r2Hw/W3+r38LHama2DVCByooZURlOxecLPif8Ps+ftOIj0dvNqB87O8cbnRTw8WdXTt4bLlXHFPFj8IJcYkA+n1frTH9La3tlkvZJZ+NWA0oYalc9rJoOPe3aPR+RbmGxAldd6Wz3ICD3u9S5YiTYa9l11Jz9arTQcD4mrTZNm/6jatStoqiDkYQkO/Pz9oDLk5R06DaqcgHFs</vt:lpwstr>
  </property>
  <property fmtid="{D5CDD505-2E9C-101B-9397-08002B2CF9AE}" pid="7" name="x1ye=13">
    <vt:lpwstr>yJpVDTwFcix7KCC1h68ZM7PloxArUa/QL4lL5Cb0DIEKch03oQtZ7ryrzF3dMqYlU6l9jajjw9HP8cGR/i+nON8tA1TNaF6q/YU5j99ESwS7SsoxVKytXxDXbALRa8AFF5/X8QYrYdLHa7geeX3NAsVneZZXZWxaLX4IhELpEiDYaqMghv0oSeDP+R3sKBkik4Sbp8eHR3+qKxi+8/SNyfnXm4FpCSxWVhAbtz4cuP71kAhDaf12VhWvbMTzYpG</vt:lpwstr>
  </property>
  <property fmtid="{D5CDD505-2E9C-101B-9397-08002B2CF9AE}" pid="8" name="x1ye=14">
    <vt:lpwstr>7biMyXpEpfsvPr0+lfseRFR1IFN2ngnwDhtabWmIDDQ8JW4zG3eKh9161CByRfBOCCsyS/zJMmCNWaYz5BpEszeTl6ag+JWMXdnZRxquge7t9bxqH6bSzQHhKi91bRZtUJkP4WIKoNhK7X1LNfPqeVL13BQbTCH0M9BPcqz+CR3i9/V530UkK4TKxRrSZByPkwWJ2UQ3fYOxl2FUBLcuxLzc7+a4rc+HL1a0VmpIoPSEm/DohzHmCYSleEY19Ws</vt:lpwstr>
  </property>
  <property fmtid="{D5CDD505-2E9C-101B-9397-08002B2CF9AE}" pid="9" name="x1ye=15">
    <vt:lpwstr>vRf9FKaDOF0qZ7veTRAzM/CacXU2UFr6XRxk7gmKyDZd6DrhdraAh4PXG1DjQu8PxvAlWNFa1T1QDx+ZpTMSrhVqiUKRpif8nDlbhqbPdO+UOmTjLc2jmBHtU0pBxGcgZzVhOgYBwyqiSy7CS+uz+2yHkQ45kAkuznfcbZZXvhEDIT130k4DfbXCVNjDkdGki9IPOqdnhilu+JQjOO1wyxYB09pC6ROEAZKUwBoSBKjgOtHk1cNpLs/GasF3Ri4</vt:lpwstr>
  </property>
  <property fmtid="{D5CDD505-2E9C-101B-9397-08002B2CF9AE}" pid="10" name="x1ye=16">
    <vt:lpwstr>5Ao+g24YK4XAMZhBjnCXfjY3TMD14r5StqNO0BRY6QHoo4Ohgp65PjZHb2TkcVVw0Jp1gBbXYlRjJM5bpw5ncqhy8ZP5BnW77rVHoQxDYdCJhLT2MOcdpWW5moKdt62RTAo7viDN7fUglrZiVwx2lXrGxWVI4AhIztFKgiB/uM3foTySFnLZn10WADRKur2U2EQNPP5AVS/03fKBR+Kywg/e5TR8xL8U92NQW8QdiXOMYZxFbw9jY2fpL3g9w+Q</vt:lpwstr>
  </property>
  <property fmtid="{D5CDD505-2E9C-101B-9397-08002B2CF9AE}" pid="11" name="x1ye=17">
    <vt:lpwstr>pcIIoqv4hrbHpJ4YhWIlvySKRrlQ1KZACGK9f9LWUs8eDKVhxR7jQAoe8D5cvNmBWW1IIxlssJ2JAdrir3lysbo5s+vucZBZAWIU41EC6f1FAI7ekrblyxHUfr3LQ0Txh9iMPvdc0BXVo4KFK6NfBRk6qxPN9SxR/7ycqY+AVMmNCvfGAkcH0GxdaGTBCju1VV90dGkl7vwSTbxZB1qyxJJir0ErTljGKwdQ4pJIt8qNEX8uo1jbIrjaPBFeFcZ</vt:lpwstr>
  </property>
  <property fmtid="{D5CDD505-2E9C-101B-9397-08002B2CF9AE}" pid="12" name="x1ye=18">
    <vt:lpwstr>ljV22EF4EfHltW5x5HkCjGCHz6Gmxc4LfusBlFs7dxbW3Wn7BsqXUbvcb0DPG3hJ0z0E18JaOHC38Yk5/FxkecxuCYsVwXVZ7ESgD6Gc6nqDeDbt+AiTJ8vjl6y/6RjWIKc2IrgWBgVtUHJVdPZSiFGZ3/EPKkEe+6f9TFCS4+8H8LnBEf5o9QYTxP+WfvkGf21BXjuVH5bWT8SX1Jj9NW5HWzmU1m/kXYWawGFbd94Vza0zxbiXsNSF0nhOsNz</vt:lpwstr>
  </property>
  <property fmtid="{D5CDD505-2E9C-101B-9397-08002B2CF9AE}" pid="13" name="x1ye=19">
    <vt:lpwstr>je8idVA4P6leQ07sQMhCMGM/tMr+r1f2aC6abkxexAYsz57CRAOTqLxenjUXSby9cPKqyvhtffTsEOm5Qfg5FT+c4inj2etuZCdSbPWiDdcsc+8NK7sT6Y4TzyEC6g2UEMet5lw849iyZEUj3jQ0b9sE3rur2SviKi7OdBNgsmqshk57H5fAwJOAB0R6AQbzP+ry1b5C1+FN5Uc+P3xoaE/UkT8xRaw7U3bhVuDNQXxjuXv+9j4qfgLnPDreh3r</vt:lpwstr>
  </property>
  <property fmtid="{D5CDD505-2E9C-101B-9397-08002B2CF9AE}" pid="14" name="x1ye=2">
    <vt:lpwstr>MNmG8vFNZdmBU09QJTD4noSd9mVQqMa5EY1aeq5QwRBl2rwdHa02XGt64ncAmmFPBhnYpyvwZBnmISw9AjqufXqXaOLJiV7+t3A0iQ3KYbIeU2OOH8yedIIcJL/TYlvmvYKhQ4L4btEeeMW2Q3b+ZD5RLByuQBP4thjMW30qMrP8SjwtOHWq6zrBErQlKoGc0qaPIYfioLJ+A7HkCqtc5yUc5hDzaWXCAKAfYHlvPHFclpaZVOszKLBR8VXd39M</vt:lpwstr>
  </property>
  <property fmtid="{D5CDD505-2E9C-101B-9397-08002B2CF9AE}" pid="15" name="x1ye=20">
    <vt:lpwstr>UVNIHJkrnkaQWHlnYBh5v6l4Emib28ry+Y6wzUnCiQPs6/m1TEK+UdhSprc1/Wtd+pULHfHl/stROJdBoGWfv6xtbiINJKTcDtjeNmrx+NvwxJeCcC8nZ7aEv8Yv2OwFvBVV2wldBPLvA3GURedwGywJCJSSCI93d94fOdVKXNsTppy6mIo/jRH+7NEzwkH/SNM4mfVH9inrGwoHQ22GikTFn7L7h/Jy4ajD/Ucf/r2KP3SyVJKw17tWbIxYpSS</vt:lpwstr>
  </property>
  <property fmtid="{D5CDD505-2E9C-101B-9397-08002B2CF9AE}" pid="16" name="x1ye=21">
    <vt:lpwstr>IJd0psMxpx5Ebgch1RUgZI2ScQ40P4MTntGfCFkScwg+Zgp62eM3elJiDmV8ieKkXpoDLP/w4Ii581KcXg9OmWVPnS3YW6RMPWOMQxfhp3X9X/HReDJVPI9qWkCPVEjf+zY0BBlKABk/9iZ/amJC6YqyRJ3/WMsZKRD6jECJ8EFwO7NrQrE0d8fnvAQ3xFSt3J4YHRPqZfTlldOl1q9V3UKhxEYa//x5s/43u516AYb9hprZ9pS/hNH2HCbV2lT</vt:lpwstr>
  </property>
  <property fmtid="{D5CDD505-2E9C-101B-9397-08002B2CF9AE}" pid="17" name="x1ye=22">
    <vt:lpwstr>8QCl8sjL4dsqMjBPxAOvk827s6yoJBoprOHyJTwvv8hV7IYTl2gn2dg5eQPcMHbVuOSKYoIoP2Op3FchZOFmz6K4mxQjcFaFHKKVZbo2gUy0wnhlOanDd+SEEYEo83nbbDoXHGUPCgEPA3Rf50oEZ5CuDjExkjwxyRIxpx5Da1Hf22bOU+PkPMd5NBcR7/jpD5DVhxlkHSqodI9srmhuNONXNS9SCgvyyebL7O9wByZuoBMklB2wkCAbvaXaufO</vt:lpwstr>
  </property>
  <property fmtid="{D5CDD505-2E9C-101B-9397-08002B2CF9AE}" pid="18" name="x1ye=23">
    <vt:lpwstr>3iKy7ySoYSuG2XEiZ71u5nqsPu/oCcmPyqhq7zM4Jew8Qd14FY9PwiQgpOqPibZS22zfSz2J9b+KeBAzPgLWXe6J6Qlpr5UmFiFMsVfnXolFKT7i6Xuqye3evmu+qmFkUnVmvKUE70qrnt8Sua4pgDELUjPO2qvUVVm0mUk0iXBEzN+2bhMG94rlGmD8SVRscwkxt6WjwehOs93BS86M4QCPOf7iY0+b/peVxe+LwVm8sYQ+DGTgwAzRIRXAo/5</vt:lpwstr>
  </property>
  <property fmtid="{D5CDD505-2E9C-101B-9397-08002B2CF9AE}" pid="19" name="x1ye=24">
    <vt:lpwstr>POeEgkGxIP8pt+Oba/bMIjhHTN7KGmD/wVhBCBKHWk2b4QdwuZ4/EgEzGiNIn5wzRs1fU1wHrCN8xjrFlQDbggBIxNbtJ0BfT2laRv6xhokWMW6W+1ORu4tNT6g3GI3SbU9VZf8V1tzvLdJ4tXcojD0h45Xw9dSCrmKiYDaTCP+55dlG6So0uO22J/OXlmQATTvrS9Yf3vPOvG4g0ZVJTOWW2IbgKUQzl/wthU0AzkTui0JhOM3nTRhbFyhh45b</vt:lpwstr>
  </property>
  <property fmtid="{D5CDD505-2E9C-101B-9397-08002B2CF9AE}" pid="20" name="x1ye=25">
    <vt:lpwstr>fXMXqrh6HXFgMffXVNSpgUpGod7ZzuFH/tQ06RE5J0KcoLD5cEiUXu+ef4sXsgTOqLPbiyoTQ5Uxz8meMg87vrQhsvHTZGJlWjhuaHYx9P19BG2KxQRoiUatYf2u9EguUCxXlMX+KBK02/LuXX8robCrRvx61JpWUIcESrpQvcya85FuqevXi3MY4LuxiTeZVPzfgtOwLckJK6mWxJVvgBZROIvWgiKicmZ/n7HgkctTPtsTe8hm5DoazlM9c/A</vt:lpwstr>
  </property>
  <property fmtid="{D5CDD505-2E9C-101B-9397-08002B2CF9AE}" pid="21" name="x1ye=26">
    <vt:lpwstr>sazDLrF3f3+Zj247CdTz2umZpNGzuxY1L/dt8FmZmoJXz89FyqduHsv9OcfxWbXFVm7XCC27T7VOUEfUqBr7DXWNK628xObfBfdCm6lvPxbIKHjW4Nf3DCPcauWh7hhb0kIL/ln4jzZ4z9UBZQHZiBO/kmBG+hgd+JhiKZcV/UmP7Bpc01A5tIeJtcui/rW7eJckCLjd46b0lHX+9167Ke4MW1099cymtnBWxt8kKsCQkezTv685PdAqGyqnNuR</vt:lpwstr>
  </property>
  <property fmtid="{D5CDD505-2E9C-101B-9397-08002B2CF9AE}" pid="22" name="x1ye=27">
    <vt:lpwstr>6hkbJu8YY2+AyWFDXtYvvMLO4FJig5MiyQCXezE/JHvFXmssndvWMIddFl/xLTj561zFliixNp9fjt5kGkIOFW5fwY0BMOHaMVvyuI9eu2eY7af0fDG5YHADb3V8hA0dOUdkFGC4OPdDas21v74dlBM7bx+f8gzY2k9sNQF++4zxH+H7zUbp6+Ja/yB+hnvw9DiSflUMe2rX1wAdo9LiUa1LDIVyq9bF+C1lHcO0eLwYp+qA5Jcwns+Rq/0/irS</vt:lpwstr>
  </property>
  <property fmtid="{D5CDD505-2E9C-101B-9397-08002B2CF9AE}" pid="23" name="x1ye=28">
    <vt:lpwstr>RUKFPwoF3jqd+elpA7jxNwqAE9nSngg87v3Fa0bjZGwqsvNyaX1tgtcQd0n+cvTLZ+X6LNloJgUUnbSkJAaEIvMyQcrCzby6PKTMwMs3Jy+Xoc5dIHvKDbgSSjgs17+SfWwQJpykx3ccX/rGQZYovfHaFjrM3uj1YGxIs8t5jYEyGcxTKn/ZxTxX8zsZhWEigOne3azwYXFxWaJLQ78YbfmV0/CjuSHFKCjsk1H82DLsAflYf3uuoNMQIH6pJnQ</vt:lpwstr>
  </property>
  <property fmtid="{D5CDD505-2E9C-101B-9397-08002B2CF9AE}" pid="24" name="x1ye=29">
    <vt:lpwstr>RxrVus3hYZ6I6EACBAwTRejw/8yhy/e6EVIoRSv7g9nFDGZURiWoDqTS3RuoJQv98p2ko9J3S5Wd8APSTOF7CTjqmW3ynjNMC0Sue0TRxHDa9/fbSOdvVQ9O8YEkx1bPUvcWsSLgcw6omq9jL178L9JwWsE4Z5zP7NeWIOKU/fWraiEIBamx5WRfxY3fyTGLFdDPXK1DONKvOR2yf+O9azRheaGgSglh1zHtFdIWBPuHNbI6QEDMH7/kPv8zO6h</vt:lpwstr>
  </property>
  <property fmtid="{D5CDD505-2E9C-101B-9397-08002B2CF9AE}" pid="25" name="x1ye=3">
    <vt:lpwstr>Jg9bpf7yW8q0S7cXbfKFOgmOMZl5W7FvWjqNI5N/R1x/AOjlI0are+NfplM1aQN+BjclGIyqD1egD2rwWuUxN+kV0rHtU11ShbSxlztD1pPWzZRG1V+bOtnIRUAT1W5rFzkuYqxD2mrGQHVEXVqPHlsECPLivqpIMFE3ioVra1wvUOpeuFv0d/lqd9NH/B5LYAbeMYAoowcxrX9MY18jfQ7jXLNzmjsf0CPTkLnZ2YbrXqwpAo1dPZme5R7qUYY</vt:lpwstr>
  </property>
  <property fmtid="{D5CDD505-2E9C-101B-9397-08002B2CF9AE}" pid="26" name="x1ye=30">
    <vt:lpwstr>e0/DpiyrAFwjZZySNmq9RNWWOG3SdJdN/nL5LKLnBrhjHHv781Ew8keBfeRwcMnuJ6k/wQmbfsMk7NKC/iRKP1JMfVbeIOK2WsFosfaMvu6MNGOq9c1gDeM+jG3HFSOF/UbZuYdZQArGT4urrYQ60aagZZ7AjYjFnfFgCBBH8wmBsrFD6M5xgugaxedsZm8pstd9/kZ+7+1PgFe5eN5J4UlPvBczwR65nLSh0uSYI6KUJXHa+Jk46JGKNqE8Jg3</vt:lpwstr>
  </property>
  <property fmtid="{D5CDD505-2E9C-101B-9397-08002B2CF9AE}" pid="27" name="x1ye=31">
    <vt:lpwstr>9U+oFJ9Y+uUrubcsf2XtyuznQ2eKu6VfDFP/Y4FZnFIDhTPgKAO7xxTE2l36DVCaXvVtyPJ3MLShIvEetF7XNJ4Pvn15vVKMVpcElMs01IGMRiZZym/LZkfYTchK630Uo/eo4/OwokaAM+/oQSOZI3utnsDvyZlVfvLMpSH2gk62g7g2lIa06MBG3sTYuRP08dOkqG/jv1E/IIvGWIqq4OLClGvg2mkK4kwhvXSrb4jNijaVroDfLqGZP3gitnQ</vt:lpwstr>
  </property>
  <property fmtid="{D5CDD505-2E9C-101B-9397-08002B2CF9AE}" pid="28" name="x1ye=32">
    <vt:lpwstr>8PejgVdMDPdU3B5eVs8mCd2Z8Zm0Vo9S6ejPWQwH4Y72bX1/CyeokD0hMw4411gV+PkvaTOiLT4nk2zpDdOQnPeqAar2n9mGFrbG15Eo1fS37zixZ9vSdzX71DQGQ1Wwd062QMiQpa4DBUc7COwodE9y7hObm84nwsobEwRJjSl29ReTasNuA5BvyToiGvo00e+0EBC4ef5QpSPdx7wk5VnFB1Ps+q5VLBKT1NVpFCqWss00QzXKZr4On38+HlP</vt:lpwstr>
  </property>
  <property fmtid="{D5CDD505-2E9C-101B-9397-08002B2CF9AE}" pid="29" name="x1ye=33">
    <vt:lpwstr>uUPT8CKJmb0yqxO3SHwddwRdJN4mRBQYBGR2sPPnsOPk993b93VsH4Dgd4t/uKULl9uaPFivo+/phUbLZ7mua+btespvvKavpnRu8WlzTIhqiHIIALkykraoPvc6On7OzvzObejIZ6yLpDO/jWk0k73nNIlGtik4SyQrKdiIRf5fRnqMCRsmp8VVfUHafVukRsyk2HE+ymsJ52M/KlaTR1IuBusWhpLByBoubGmsN8i6vyO3HP8Nqj5oW6BpSsZ</vt:lpwstr>
  </property>
  <property fmtid="{D5CDD505-2E9C-101B-9397-08002B2CF9AE}" pid="30" name="x1ye=34">
    <vt:lpwstr>AvzALF1fXaw6DFXqNbHkvxGvrM749SLpOwi7ZjwdIGlxRlmu5FcDkqVfD+QNhg3ERIGpsISynfaHT3vMsTufqNH/bdyL+Iz4O1v/b/EuJbyvFCRQQ0PQo+FzU46sre6IYRpfrcnTy9S0tbzB+9CzzAO08QM9OoXi40xkD0flFod2CYOlKpmWUlaFNIr3s+nFg4JuZKftXsEA0bAdQpkm9Aull0exEA4togD6BwGSzI/9W3efCemjp2P6mc4V6eG</vt:lpwstr>
  </property>
  <property fmtid="{D5CDD505-2E9C-101B-9397-08002B2CF9AE}" pid="31" name="x1ye=35">
    <vt:lpwstr>C6IxjrmzyvH+p42U9YDd2fEE13iKqpehZIP94O8Af14G2xlxV2r7/DZ0NI6CVsCEX5XJ9icnPkwd8VQhIR7UIVMR3ijjn8gCd/LsylODYKHLZyfqvZzSw03ilabmQHM8tehn0PgApy23WAlzHqET5xfH8cCHyVdjCJ242rkjdERfUkd7M/Or2O7Jql4/P3CnCqM037hQVJn/0bsPIQthyxngXTEviSdHV6cYzTf8LXbbs9hLK90NatmYYIlzkA4</vt:lpwstr>
  </property>
  <property fmtid="{D5CDD505-2E9C-101B-9397-08002B2CF9AE}" pid="32" name="x1ye=36">
    <vt:lpwstr>gaDgD4YDbGrurXT/cPlblYLSvquMwZmGCcw5iL+T5S1l3TgX69oLUiSmmSBaq6yh4sGEELVobZ01gESeaPa8ykBqfYY2N4B3Yv4WCOYASsjdw4kZ9GOWmVKDgXjwPzs5CL9E9ZswfJ5uiLB1xQ8J3uxOP+sq8x6GFpJqMq1/PVVDh3f4aqmPyih95FNkw7rM2iJm8Sk6bNkq4HyolRvwHgob2VhR+wpSTQ35Q1LF9LwUhoSg2ioZqf01AY4fyd/</vt:lpwstr>
  </property>
  <property fmtid="{D5CDD505-2E9C-101B-9397-08002B2CF9AE}" pid="33" name="x1ye=37">
    <vt:lpwstr>bz2ONwc+yFqEXhuNrnfPGP3gMIxyv12nggAvRXTZmdiKzpnJJe+PSo/YaggOYEFO8ewSJ6bw5ErhsOs7ZiMn+zmjXaXQplO8FvL6NXfEcNMCDEbq4K+DNZhqKVpiutBCcfJxcvIBQD0kSmELjmhQ0PEtAQcj7g6nME3+/kyfZdWfg7K9WiaDGt5F4kId6/m76j9z/+qnvI3I0A2owFvecKmRSAVwTAt/WX9qglrCYocb4lPlH79I+6WJg9Ka6DZ</vt:lpwstr>
  </property>
  <property fmtid="{D5CDD505-2E9C-101B-9397-08002B2CF9AE}" pid="34" name="x1ye=38">
    <vt:lpwstr>bK/t1srlsoz6+H4llEEfVTqf+ZpVb2Da6rHFRVQTpODkUx9u5sE0oYiSoej60Vf61Hylrf5tOJMWMub1XDjb0X2PguobszYRBnk7hp3pweOZovmDIOHQtIyRm/AM1GhnBu4pxUym6X63izhLBe6/VG4TBctfI7rFal2u/1Z6MjCPoMvuVoGf/Jvj5Hf3uVNwTEQ1s1gjLDOCSp7cbicymmDX9r3EvZj5xIkC4tjoisnZhlNS0YRMKMe8DjRP1s0</vt:lpwstr>
  </property>
  <property fmtid="{D5CDD505-2E9C-101B-9397-08002B2CF9AE}" pid="35" name="x1ye=39">
    <vt:lpwstr>hv/YDaUpx/mRtNfybMWul9/dkE6cBdv2k7kGZFAI2GcB3KZ356IbP3/0XiVMWclLepXmTIJa+IN7IqYJn/HaELVMcT6Tv8FJuhr6ggNVHJOl+qZx7D0f3BQh/nQRq3FCmcRXBIjyiFiV9ZC/wk1jwrTKxmQVCerZEM8H4aMbWa/L20EfNU0Kr/5I2FwJTRni6VXkoFDS/AT5etCMo1+rnfZXBoPwV9DHVtCwr82fvOl997TSRErz0zupuSQW3fX</vt:lpwstr>
  </property>
  <property fmtid="{D5CDD505-2E9C-101B-9397-08002B2CF9AE}" pid="36" name="x1ye=4">
    <vt:lpwstr>S2168rZdZsFcV13QWRcU+SAif9u01npV/1bUMxJC8shWgGzzE5cKl1BsSKc9BucUNiHzsrS3fF0jvt8w6b05rhU9FzHee+9Or0Mfyc5+x+BtlqAO12fRYjnUcN/83JQAJ+3vE1J7/JY1g1RtSnMOwEvH1k5DYQmbEdrpYQRiRtrWlD08d5sQAygsr2jYoqGc+Xs1668HUryNANtDJuuSUD2MkaE8Rcz+8GAhhFVCHFYsTBhOUlK8Aqk+fHHEIZm</vt:lpwstr>
  </property>
  <property fmtid="{D5CDD505-2E9C-101B-9397-08002B2CF9AE}" pid="37" name="x1ye=40">
    <vt:lpwstr>M/8GI5WSMYAZwH2LTiWbxkS2YBmj7BkfqxbDz0HrDZEgW9Sf+NYN9LM8g4DyOS8kLkWlNVh/lbN5bZknTugfZN7KkfHmbXaTLvuRhRYRirYAym2pONmmIcO0klnvp8J38TdVP1GpvaCp0CNU+p4B7RiXAo/mvI/M7Al2o8QFfCUfu3f5kGjfF/L8CjL8OSTDmujeKxpCNyadspB5pgFZn54xZR3a5vVRkuHQwGz2xQcahTj5avAKAVJTTVogwfa</vt:lpwstr>
  </property>
  <property fmtid="{D5CDD505-2E9C-101B-9397-08002B2CF9AE}" pid="38" name="x1ye=41">
    <vt:lpwstr>RAoweJrpSnrc2mWJA/LJeXRpSBUiVzEGPUDLtDT48d9QI23eTdX97FC38FSVLgR6DAULwrvV0NmwDb7Fk8lS+OGOgXz+GAowVx39F9IyjFyViRYijv0lJ+Au5DfXRG2LQ6JvZQRzVKaj3eNMjkyDpNyYHMnv1MQqwgVHNy+oUz6kDnibuJBE3OCQ46wr4GUv+4LghY713qzlYMHFlOPXzBA1vhD+bigY15lvGvDcqoeDq9oGwD6K/fKFiUhg6BE</vt:lpwstr>
  </property>
  <property fmtid="{D5CDD505-2E9C-101B-9397-08002B2CF9AE}" pid="39" name="x1ye=42">
    <vt:lpwstr>meiOCAHm6kZk1dGxSpUynCnowiaCHSn5XoVzo5vW/SGmqHF0MgQHs/f9WrKMcEVx44yLBQR0q0xceYr4VfjrLjz0QB5C4BWK9+kPgXgjLo8RLRjiZGjv6YZmLE6tOl1cH2MOPyy0g06mROCJ7G0to2U6wCXBLm/sEA0SVHJsNSpDGcsu74wgJHVzDMpIlDx+VY/uBZ+8fBS0vii5ah+UBXy6B5UVpuaBncUX1GEWYoL67XIiWTtLf9IqM8ZE4Rp</vt:lpwstr>
  </property>
  <property fmtid="{D5CDD505-2E9C-101B-9397-08002B2CF9AE}" pid="40" name="x1ye=43">
    <vt:lpwstr>M8ourLdpWv4c/w/RRBxkM13rSwb2bEwt/35e+NHITltY0UcfAQnYqQA049lVSFVhA/lEF88/1DH3YIKLcdrzCQbR5Q/xycwZD8QvGou3XfOgeRIcSyxk8XmENceLRtq+/P/dBEzGjAzcShMrUqveuRvPG9HbK3KIZVDfKs7394E+ll7d3dMpjUTcWfGFST8QMl/FeRO4DmBfhvdXEITQyLKF9UWlQIUhrRsUf+N2hLuhv9jBT3QETdSnGPO86E8</vt:lpwstr>
  </property>
  <property fmtid="{D5CDD505-2E9C-101B-9397-08002B2CF9AE}" pid="41" name="x1ye=44">
    <vt:lpwstr>35yrs+QnK4bdP04VNMePcS8plP7Q7KNu4vK08AmnuyL+sgsTkUqVU48447tyNBT8idjnQbamnQsOwKSprTMZ52kb0q7Xes6tZF59/DCZ3r2siRg05LEFIyc7EqUGISE2PND+JhTBHNYBxKPhUpqJLIKB7AVveujHcKnKCzJxT5jEPyuvsE8CujNPNqkwnnlevwBumqKLzew9QZHgCnY5VxlZkM7jqQi2/QMuvPNVHKsqgUDkOCgSFTPJb7yLDiS</vt:lpwstr>
  </property>
  <property fmtid="{D5CDD505-2E9C-101B-9397-08002B2CF9AE}" pid="42" name="x1ye=45">
    <vt:lpwstr>9Pys9Sz6+Tl/V7zDMS3MeSlzgPQmRxrHrxKS0hAvWNty4vjHiGzJXDVWUPdXO5JxL+YwU+We912KjGfVD/QEz+1KXh/rVn0tPZ3Aj+L+m44RsndorZVEpIjnCzsVe+Z4s9RfJkMxo0BYZ/uUDn67Y5U2Hh2WWXjGy9XVdSvoQu3xt+dzVHV48qAIXzw6USJbPuPOs/DcxXAL3IaCl23AtobiJtUhvZ32xtlgcAxwCLeTokQZyMspfT4/8NYxyqm</vt:lpwstr>
  </property>
  <property fmtid="{D5CDD505-2E9C-101B-9397-08002B2CF9AE}" pid="43" name="x1ye=46">
    <vt:lpwstr>Ja09Nev42LfHNaI5Q0xP2EWC1EzSSd88s1UEv8Y2+4pRJW5yz9LA0ZK5b76ieGni/mSNNmezNPCF+xD8vkDwbgdEWw6U6XuJaQFHRxepgStTGZizxq4U9z8Bqd/lQjhQrwy/+W4weZ0GafrCVE1lBgH3WtvW3smWABzvmHFcx7pl+g4flPEEZcBsU71hbb2f6C4xdv/lLPv1wP7IhpcoPd5j+zvmkTCq7ZGwNHZWm+hDdBcULUfYx5sK32nQXgH</vt:lpwstr>
  </property>
  <property fmtid="{D5CDD505-2E9C-101B-9397-08002B2CF9AE}" pid="44" name="x1ye=47">
    <vt:lpwstr>TetX8TCfk0gSZ0iXsfw2v3oK5AM+wusVRgtVMZQeOAKGaMnkDi0DMJmcRxwFV+SDrC9HbhOBRqnMDV/mGNZBoecm+cZu0U774e4ZUwN63s2Y1c4T7RwLIIA2F+yS9luVV7OUR1HwGWV15IbEeXFXnOQmisShgXRO9X2KG2N0NzXmXznykzY015BmX285hJcU8yrB7hyiyDSrovlPqvlEhKUB7MU9SwgMxBcCY6rD1ZhFTqpSktnxt1x33uzf+AY</vt:lpwstr>
  </property>
  <property fmtid="{D5CDD505-2E9C-101B-9397-08002B2CF9AE}" pid="45" name="x1ye=48">
    <vt:lpwstr>G9o+s6C3iNFatGRPNtR8gF3eQ7/fBGKp3wDjb0tuC9b8Tv/G4dnt07BuWqO6vVYWKJ1E42Szu/Mtb5BMVjkhtyK5Ra5TCp7/ZraO67/TseYLkxEvuF1/ynG6J3oeJpNUpYFzcv0auIqPHgL38rGPA2z4s8BnRML7DO1M58IUNY00QpT6IXVEm5wG4ZDrDpAPpd0jC2Z74WjVhq+H0gE3CYUCrYBSrAL0pb2F/vzUoK0u/ZCmfrg/Fuee0SEh04c</vt:lpwstr>
  </property>
  <property fmtid="{D5CDD505-2E9C-101B-9397-08002B2CF9AE}" pid="46" name="x1ye=49">
    <vt:lpwstr>z/ux+qfLpjr5GgDoNH2nOfE3lFYGrwn6rRQW0TlzFCxz7n394jaGW4tdawnkWhPcd1KqaigEIqwcn3hL5s44csQS6qlytdk0TzPpTxM0TYiCYsOdsBqOiQXEtGBt/JwtYlgKacn/0k/yKvj9PJjjy/5fb5N2OQHrDfJtyP+eWjZHe4w59wOAwWInqRrM69k3dawxoi7/5X3zjT+i2E/PH9x4wPUPftDuBaeolY44rQUUhrwk4CNkIHV/ooL6fr+</vt:lpwstr>
  </property>
  <property fmtid="{D5CDD505-2E9C-101B-9397-08002B2CF9AE}" pid="47" name="x1ye=5">
    <vt:lpwstr>4XcWIQ55ZEGoSSTf43eApDtuQxuyWVvaXjdQgy/xiOIr7VQXkcpckn5bCi2WxlO25g+pCMMMWAB15Qif2K6ejIBuHbgNAY8YLtwE1ZDja8D+0nFywtRSMPsEMIu1+jdlRoPQvLDqm1cfkjLVb4evIkWFIf3BbgMZe6dflWIC/aTkDJh92wxaSZRcQD0c3rxQmmdZfVjPZ6UPDLkvtoCc5ZciKtqpU9nhFk0K9kxnRU6v75EZSggtzpZbJ56xi9K</vt:lpwstr>
  </property>
  <property fmtid="{D5CDD505-2E9C-101B-9397-08002B2CF9AE}" pid="48" name="x1ye=50">
    <vt:lpwstr>rxGOP4WJ2VXelVCq2P2MJGy8HHtK5fjOTCT/5G/9DiS426IrKyEB1j6ndJymfiN3TA64OAbr+lIYV0f0T1f77S5sc7UUAJfugslAEYyrgkIQ03bu0rS/0OgSGu7vctbXAMawy8v1vd+FI1ot10widflj3giJnEctgXmXpQdkl7P6jIJTn1V+e8qvqxU6dDfvp0w0UiDs61FgSNtdzr0xmLDUO+PxVn03ct8KWFcLLK5kVY1JkA7AFlQMHcXkreu</vt:lpwstr>
  </property>
  <property fmtid="{D5CDD505-2E9C-101B-9397-08002B2CF9AE}" pid="49" name="x1ye=51">
    <vt:lpwstr>U0WIrupg45728mlWIxA0CnuZoYGImAso7/0m/u5GPgGCic1rbOTIpwa+7KKuvFF2OGFpTg7dqCPaAsm1zZMRNufsDu2wctkGuo0iNQ4ZhS/Fxzd9u5QAL3vBVMpxXkKGOzTZPycH+JW/5NFmZLSSVgg6SVn57KqB82G5Fz8sj7WWmBGxadP0w6ZH1deu2QhyKUVC1j+g6oMB3dyDepxXDM9hccFf7Fl5vqMUXp+ASc4M84nlNVwILcZ4xDtJCYp</vt:lpwstr>
  </property>
  <property fmtid="{D5CDD505-2E9C-101B-9397-08002B2CF9AE}" pid="50" name="x1ye=52">
    <vt:lpwstr>EEBjqtIjojUdhnQyrO3Y+PsJrDz7ExTUsOX3aQynzB9AcSavCESdtllyJvFucFWJ+yMe7GmB3701EfA+IjUtLx/IuOJRaZyMpTzhnicnqibCkztO7AY+k7fW3vdrBQbkpLkczLqaoxv0LOxcf41SOjQ2bubUCaCfCEcQkvefMUxbYcIeX54uRijXsn4CtpBHQlafngLLGIeICO6qFLvXE4535Ib0V4PKNJo/6atXQJTvyl7mglhZXs8a8HEM4Si</vt:lpwstr>
  </property>
  <property fmtid="{D5CDD505-2E9C-101B-9397-08002B2CF9AE}" pid="51" name="x1ye=53">
    <vt:lpwstr>fF9fOj1WwFMV8Jr7ZgfVQ/jddHKRpRPVLRlLSOrkquDF1JvkPVhpWRh4pPYvjpJ1roqC5xMiddrhUJPf1rw7MB57Xz1e9cBMXiT+pFeW1F4gBTo2FdhNPmcTe2C9GOrZ0kGEy/vnGZQPWLIvd7KL1w2UNdCJ+igX71Qm4QvUChXrOlw/QieFyEfmqkkkYl+N+GGO/ZGoO6rICtfG26Kd4Sk7LcK6jMsfugLRg03ltm0iUsfy7BU2RsCfJAJSswr</vt:lpwstr>
  </property>
  <property fmtid="{D5CDD505-2E9C-101B-9397-08002B2CF9AE}" pid="52" name="x1ye=54">
    <vt:lpwstr>b4/QS7aQ8IbVjtb5Mao0+4W13CeS5C1cfALHDoLNPu0Ydj29h82/e+Li0Z/kI6A+65qacIUCFtZjAPGf7kjaTZQDJIg/66YbQ+Om2BL6fMYGjwztOvBVe9LMCunhS2c1tQeShTKiCnpJUCS5R2uNucxB4bgnSoCUxMXrq/WR6CLQrQ3gt7ZgFM0ldRonS1tlN94Md++fJuZjNf6GAJjcCZ6f5zDaAlykD7iQ+VOxUPinQxgMd7Y3/bG4LXsiwGv</vt:lpwstr>
  </property>
  <property fmtid="{D5CDD505-2E9C-101B-9397-08002B2CF9AE}" pid="53" name="x1ye=55">
    <vt:lpwstr>NtV57whbmRf+OGc/JInB0Pk9oSgo3u/rhbC6fdXZ1rsVZZP3vfVofflxJxKc52TMGbxzc94KWOX6G3rAeL+V9Yqsg7t6iMd21E+kHJ3DTiT4PjSRTBX/yeGD3gD6GiW9OUCP8pI1ptUfmGsjkLe4fIIDwl6V1D76ErqIyutxfGLc9fKxpA8S/ZoWn14Ccl+FcoTUO8HW+qTs9jYG+6eah8w/GXwpN7EKMu7eLp2nkURWGpdJ/nOJsYrdobPXU6s</vt:lpwstr>
  </property>
  <property fmtid="{D5CDD505-2E9C-101B-9397-08002B2CF9AE}" pid="54" name="x1ye=56">
    <vt:lpwstr>xaHDihd/1oAtUjPVcxn2caMywNSerSu7FIz/yd8Jy7o2C3lcXGqr+gkM8tDfESr4UogE3zT06sv8vFsABrIo7+S21sDz1R4d83P3QU07efpi+cNOPbWzBPOqDL6J2FXxUjWXPMq1ZnPZ6gEVELJdOnlXiYBoUB4t7V0ZFrq7xe1w0ZrUR1PEP17A1sGcy10+u81e1+uog7+D23AwBZtUR+eCRMzVwHhVXPznluNfGwU2gdGVx+/lVzkvQE+jtFH</vt:lpwstr>
  </property>
  <property fmtid="{D5CDD505-2E9C-101B-9397-08002B2CF9AE}" pid="55" name="x1ye=57">
    <vt:lpwstr>Ki/Gzaw3Jaw4XKSjebRatR9jJk9C79XypWbk4FcvS5ZWOK9yqFVZh0QcQQsL0uKHxeh5l8wIMBqry7zuuBgCg4YIjZ0DNiUSi95TRK+yhT9aG2u0iGRDik38MTDDbLGk2I4n22ARqrRaQv//t8OdJU2Idimk8X9kcG+zfi9SUtKOljXNPdHBYpmbDJ44YeZEewlTf2xa9V+K62dc3zvP3AEib4zF6K8R7rXf9z7kFNgwReg/tEzG05N78klc9RT</vt:lpwstr>
  </property>
  <property fmtid="{D5CDD505-2E9C-101B-9397-08002B2CF9AE}" pid="56" name="x1ye=58">
    <vt:lpwstr>Hw8UDD60teG6ITabWh9PPfXLhn5hiA749mssmsklGcv61NqDhF96aOY3ue+NRKL+GDiy7YM9ONTFHXfRY/JcTRCPUKjBK6oPKPuAa1XqErJPmLG51HzEjFgXxoq3sNVe63oEi9Vyi2p/fLDJ+0rEMejgSmVus/9P08fXLB3sHss6l67wgx71zDzGxksp9okI+L+lC6EBYddurxY8RZP0na5TQSo3GhViqhdI2z9nAFv5hADuGlgR+JZXBcj3sjY</vt:lpwstr>
  </property>
  <property fmtid="{D5CDD505-2E9C-101B-9397-08002B2CF9AE}" pid="57" name="x1ye=59">
    <vt:lpwstr>lWVDcWjBBmW6NBjMzt0YvHveBR0qf7VwlQP93cLyMsu5EX5bjDGrpho0FAGEC894WImx/zXvXgnn8MjeUlznllJaUyemOtBo/7BuVowM0lXfM7fZ56zPpL5gi202HDpzkBLNGM96IgG0uL1ba9AEfTj9hYV3gPCb5kg7sulw3+0xVlSCZOfn6HFpp9c+CSjdn92xt9qtHVRl9jsvzgpy8BvalzjI1WTQWh2/ltae9SUICHqHvdlgKE97z1RQABI</vt:lpwstr>
  </property>
  <property fmtid="{D5CDD505-2E9C-101B-9397-08002B2CF9AE}" pid="58" name="x1ye=6">
    <vt:lpwstr>3OZXVcDuXduds4moBtZ/PDa9nYTP2xpf13En/hR7pc+Fyun++fway9O93TdAQfchqwZ5xTNTQs8PF1MFkHl8UR8IuwOGCDv622rLqw9Y/Jifa+dAiRnJnsvbFjc8lydV70u96GaLrp/xKVboHALDj9S/ImZF9/zKEU7lxUk3yBsmSSWUvG2HJgA4tl1fJG+sX7G91eeBWTfcFFlDynXqeuAUlatQwn+sQEkYrlD2tA4ngGWKSb4Ufj+xS8jBBu/</vt:lpwstr>
  </property>
  <property fmtid="{D5CDD505-2E9C-101B-9397-08002B2CF9AE}" pid="59" name="x1ye=60">
    <vt:lpwstr>o6Z6H3c2XhI8NTCvzAIlc8PTPLXEdpxVVwnluq5FtVrv+/eH5+BYzNPfEWxfMiMe6UwwWIjnCe0Q+AFFGeB7ttoRgtjs2hdnxTsVW+fFUeklE/7FD6LJi+sONHhhLcOPCkRhRd1xOUh1mzxWqeDErHZvGHT1xRr9mI3qpnfK9oju6bJeJf4JOv6HRybWKNlYV/RW3jLhRI3QxywHHs9OmWImE6XUmpOy69ufEIT81G/ciZWqbPd+5z1JjDSXDtK</vt:lpwstr>
  </property>
  <property fmtid="{D5CDD505-2E9C-101B-9397-08002B2CF9AE}" pid="60" name="x1ye=61">
    <vt:lpwstr>wGibcawtMGxfd5eI6PLdvLoYxT6fSsAIFbi6lVgS1W6IchgiM2Xv1243DS7A3e7CkXpXRzazxjeplvAoIms/6t7x00MbKRTrL2tf0Bmfh7Hmo/VNJP2v8mV/m4GzbLWqRzVm+03EZGojepUAIgFe07HwWWTqobZIQgkfnPAkvNTDMSvQo5J5a6s/WqxZsn/L+/8giWJLRXYVd5kKoQU+RVjHGMfaR5R4u6F1M7AMmQA8s4Xv8hygQpH3PRmFEPs</vt:lpwstr>
  </property>
  <property fmtid="{D5CDD505-2E9C-101B-9397-08002B2CF9AE}" pid="61" name="x1ye=62">
    <vt:lpwstr>tE8tPPRGgSgOsMos1aeqXcPq++HwKExEswLdNujRRqece8NfrACCty1agVyMpLC4xmWpkkq7YKdTFEbR5aVMM0WOZGJUfsEWhBQPZzMhV40mX6pHDfUIa+7EJ7RWNsSg+Sbfg9/lD255ZWS8ddiANDEGE+3SgSjC9BmEypBoh0BhJ/Wyik2OnkqcGrVfJHe8KkEL8VbWk8YX0SS08U5Tqlu4roMWRvM0NhbGwEuFXcA+ZMH2eooikitfhA/Xkv5</vt:lpwstr>
  </property>
  <property fmtid="{D5CDD505-2E9C-101B-9397-08002B2CF9AE}" pid="62" name="x1ye=63">
    <vt:lpwstr>Nx5/3Rqly64vKe/iKLq6eYmCB9C6baiv6VTLoMWP8hCfpNyC8xbLUFZlIrvPg/tR6n+uKs45CG+SUu2j3pF2XRpSW1Zvc1bUn1GmSDxC8CajMHOGvOcqhEBUJ8RqMgYizt6voZJl7jAl2d7+n0JMENY0RebcvV4ilbPpLVPlJhQMaB8lESZIrEAaLBUHRkrzRRHipY5lvlrV3f5J3vUszRedbcMG/TY+95HOO748eH00FJcejxxv/uvJdkrW/cH</vt:lpwstr>
  </property>
  <property fmtid="{D5CDD505-2E9C-101B-9397-08002B2CF9AE}" pid="63" name="x1ye=64">
    <vt:lpwstr>qJumrhlRwxGdLDC//SjAUMTTxK8hu5KhOIApXJYC2Ed6Jic+u+QPCbY4JJh+eiRtQGOkAxI/CRvZp3n4QgEc2e+H1oEAIJM2aVvLeccUJOqBH1YrTftO8SfBGh/Q6kOPT25RusMRlwrrOQM28eyndE1z7c9G/CLHtr1pHBlRCA2Mckkv8wnTVb7X7esPoMkepqhAm+3AdH9gHGoOiZ7v7A7KKldMWJktad4XKZEIIuC/DvKflJkS/DnJC0UKQdm</vt:lpwstr>
  </property>
  <property fmtid="{D5CDD505-2E9C-101B-9397-08002B2CF9AE}" pid="64" name="x1ye=65">
    <vt:lpwstr>+gyAABy/zAOt8Oph4zxRdHZR6Q18IWuahBQGiDGr8IP81vwpuzcPAQjLEXyLOJLuoCS+xb7NzsnYSHxb2clEbtcTL7egtke1X3r+1p8GUhpVTIqY0lv7cjN1EH+WJUWgRmqhDKcVRVivZ/gW/CHpZYRmThnTIDd4zi+seG3SMi3+XwQ5/6qVBGrbRJoacbClkrICRG9L50ZnFHmKqLPE1hl6JYnd47dZCU7YgYyu2Ugg7Jt9Rlj7Fv4I/A3IOX5</vt:lpwstr>
  </property>
  <property fmtid="{D5CDD505-2E9C-101B-9397-08002B2CF9AE}" pid="65" name="x1ye=66">
    <vt:lpwstr>SUo8MhVsqoVcq0cEXsuF3a9Rd8w3IeRq6PqbYllQjB/HtxwsjylEqYZ1cxEsIRPsdunmGjXKntVee3FaPUC3bHWOtjdo+OvrGK5I7P/XU/6wPobKcd/ccr+fN9R+8BKFI3nTW/MTh77tPu7TI9iBLCNO95nyFOH0qab4t7y47vwXq+rddO7r+KzSJZchiIggfywkyLWXSbmXFnZnabTj/+N5BUpVeZEVL3feyb4hZSNce7Wf1FoKflthYlGLusS</vt:lpwstr>
  </property>
  <property fmtid="{D5CDD505-2E9C-101B-9397-08002B2CF9AE}" pid="66" name="x1ye=67">
    <vt:lpwstr>fHusWxS1ezpImwDrpMKnCacGoNobCmQLclmeEb3NstczEGmjBrGG4tdMe4EwBsVvvxRwJgZfBwCGI8YdsQPyBu8ymJ9TTRUgru4a9tXBuBViRfWGQJvJDnv6I+0MEe+Bz2PC3b4t/48BVEXNMfLhMq8JYzdYPl20Rk1eat9LvQ2nAv5XBwoVR9elEvLMI2VKdsbcD+Pj8zsyC4jW3wrDvPlrLIJ3gfaR/CNXGbS7++X9ENHAz9IRJULqyJYJEF3</vt:lpwstr>
  </property>
  <property fmtid="{D5CDD505-2E9C-101B-9397-08002B2CF9AE}" pid="67" name="x1ye=68">
    <vt:lpwstr>f0gw2Y4uUtBtOLU4VS+RjIzwm+WubGtD6zPyGibPziU4OBJfXNhL6CClAOyQ3wZHkg3Rb1tFs1OuMENLtVlQlhy/aqugTIMVTRFldu9GSET1hMhy5msrmi3lAWJh3QqxJlQ+xvZZ02JyFhWPgUE7sPmZ0uUXqx5WkSapMOC0BYpc/gLZw4rZu1/YZQUBa8FA1bN4W3wdggYXpSXiuKkpTzTQwswiPcxwkU0bBvBYTPyvKxthbLfKDHMtJMj6d+x</vt:lpwstr>
  </property>
  <property fmtid="{D5CDD505-2E9C-101B-9397-08002B2CF9AE}" pid="68" name="x1ye=69">
    <vt:lpwstr>ebMlPwDq64FW0nIGbSPVwGd5WVYfocCy8aFMBsRoSvCmunBZ/tCyebmpm9SI9FTYsRKD8fcUFxNtZzUjJy0wScu+DpK64JencMML2vUofXBgcGqxBtqp5/4Gko8ZdPhlUIxn3jHbMbuTwzfaJpjDfHlSxAxVln4LAvEzF/MzwrkabMsufCpX8CAQBz6NsNvnpM9Ho36Xficm0mdtnwbviD4bssDOcC2jDMn7jC52DmED78Hp8fgGngraQuSgyeq</vt:lpwstr>
  </property>
  <property fmtid="{D5CDD505-2E9C-101B-9397-08002B2CF9AE}" pid="69" name="x1ye=7">
    <vt:lpwstr>bGP6Jp3QmTMRYrWf2lQI2pOXnN2p3WR2fDvmQg7P7aZ5nJxR39rNAYZmtQwfV2Dg4TisRukfq3AYFhyhDaMa6WNPgH4ENmB/S1IEX/s3Hv0MvEcjMgnrMOhI/lQsAkG086azLMGs21OBdGi0QC77ChzhczCiJleKk+vMRZtN5UNoNSZ+0ZMXunhcojAuITNKp1WAKJqnRSaGPT7Tw2uQ4AhB/JOU09O4uWBfArOZ1nD3wzcnl9WtCmVrk4DuwXx</vt:lpwstr>
  </property>
  <property fmtid="{D5CDD505-2E9C-101B-9397-08002B2CF9AE}" pid="70" name="x1ye=70">
    <vt:lpwstr>/IHYlrb1AIN4HUMuqrmpXSk4KTWX9a2oClFoESwL8w1jLPiWZ8dIS1VXO7kdymWf94ZHnvwQtbSX7/6JieeEMxJD4voHv20n0mx5+xZWd3BupQjBFRRO9U80Iwong6HMQpobOwwn8RbVtnnXULllGEn7n0sXdBznIKq7zghzLUJCOTipuOLcgE6HwQwbJgPqo/ncCUKwOUEwGjhDYqAtNaaQl2YZecdMB2tVdKZHwK7lqHAaFc4jHo6uWl2tlrP</vt:lpwstr>
  </property>
  <property fmtid="{D5CDD505-2E9C-101B-9397-08002B2CF9AE}" pid="71" name="x1ye=71">
    <vt:lpwstr>1D5xYv2Y3EWdSrMcFmGkQ+h4CvNLxDougEZEiUF7uyBqh2fVfgDLNavs9JuS8yoC1v25A7GZSmUvCaOf/ZNnAgnUrnfVibv4vNtIL3OMIH32wXfzHv7iY8K3pbhTnXl/PJQ02l4v2W4zaGroq+INwOtRbZXaRmJbN4WId9VHFKfNJ+bPUmY5dDVIla//6578lY2nIHKG9uyabggR4oadvuySRbzes2CE9yZAgpVpaq3NYoOYJDwei9w3STXEUkS</vt:lpwstr>
  </property>
  <property fmtid="{D5CDD505-2E9C-101B-9397-08002B2CF9AE}" pid="72" name="x1ye=72">
    <vt:lpwstr>9tEQxiJgjWrSFN2/q9KTXXw33YE7ihgxAhVNzoiZoep0I3cirx+rSsSRpwuhX9uEUSTZ+4uR+S9ODM459eqsZg3gEs35gnJffgpVavXK1H6etKKB4UkH68JCFvOaYQby8qWdRl/G81y4BPiKV5ZMs+AXcN99YP/M6zNhJSVp0Ov5xKsoTBeEPBEeAozsekHv4p8pITyH/cY3fNR3HP9q/EB6KpV5UwPOPqWssgrsD0NhyX5bLcp6M6A+A/ZiKAT</vt:lpwstr>
  </property>
  <property fmtid="{D5CDD505-2E9C-101B-9397-08002B2CF9AE}" pid="73" name="x1ye=73">
    <vt:lpwstr>00dcu9tBkoFSln2V7fsntzBel9MVxm+vRlaiCbR+jYJstbcK6cZg6WgnziVb0g0YPFWaFmVPWnJdizcm9BIyYpTD95iWeykOOzBGF8WivCX3IO/CdYuYB1hXDtUN/P3xug5WpCW7UafNtcasY1meSdXbEH/d2f+MXwtbf+FiVNPw9xQhg0SKZJvqc+2Y9Gm7hvXO58c+a6isC3xgcPV29oe3gm9vz7Auq5h+q4FVnIV+CJRAC3yBpWR14tATUmq</vt:lpwstr>
  </property>
  <property fmtid="{D5CDD505-2E9C-101B-9397-08002B2CF9AE}" pid="74" name="x1ye=74">
    <vt:lpwstr>KZxGQTYkNcnBkrhqe914CQeW1kCU0xPlpl0AAOF84tDRuIilB4Iaz4U9BbSVbfKqZjVrF3qZWcbyDDiv1qP0ovlKJX+cXzYpVrp8yc3BJTKjYPauhFfayHEr12F6jGRjaFuQRhqIl5YZw5OUljKT5bE6jyhXm1CNqCpP+823Sa+mM2htIzhzfHOiJxTTixHf4gnzutFQr5YEMsKuxWoCGny+jHBglV+/k0VkTxJgK9sYvcd9xfDIqW+CjApFFTy</vt:lpwstr>
  </property>
  <property fmtid="{D5CDD505-2E9C-101B-9397-08002B2CF9AE}" pid="75" name="x1ye=75">
    <vt:lpwstr>HPvx3DDmM4BbWgcUz8cfm3RKxPlcezd9quimneYD95Wfkt6eKiuJYWBgndFAc3dr4TzlV8pzTo61u/WVNVWkEOQXeAaIgRcx0Ua58V8TwhSNjmZQhBiXQy91Y8cGX1/HAGjMriaVttIJtBBSL237wApKl4QnDcafVlWRmt+3ZATBR+Li10mHJwb2BFC2Jvmip5SgJM4/bzDfJxiJHMt0cuUEaFxf1O+VTAKEfXw84pGJikDLvzTGKV4zG1BQpDN</vt:lpwstr>
  </property>
  <property fmtid="{D5CDD505-2E9C-101B-9397-08002B2CF9AE}" pid="76" name="x1ye=76">
    <vt:lpwstr>Wjf+hMrzx6UWnP0uas7bEtQYs0RvtKWkHOYu9elS9Kw1CVW0F/DTugt7sjnLyPgGc5HX983krePEVnY09dK9bQhhRalJ8DJZXKtCZ9GtxDeJNqXdaMBwWELduprkszcF2DIzUrSXHDWPMqgC1Xtvny8FXSaoF+46bVOj1kz8lpY2sVwvS6/jnrMTs2NAGV4fAQ8xWBCBmFT6gCkLGByPbTtvWQWlbStHK3DdVjO4q4tbTe6KbB6ML/F28m1aJQ+</vt:lpwstr>
  </property>
  <property fmtid="{D5CDD505-2E9C-101B-9397-08002B2CF9AE}" pid="77" name="x1ye=77">
    <vt:lpwstr>cFHYo91BCj5g61cK9272WO/A3whwQt+F89C5PIi4dQXf2BHg5BD0Rl4Q0/FIPcQjKpsUiLvDAgG/pNz4Rv8IjCRruwQh81dDfaLBf3BCA67bPZn3kjpgr99eTa6WFP4MLPxolkbsiyZP5Otrc+Twc7F6HDcGPUAqHdoa6/Xzcy1+TB5Gb1Oh/DYTRZCO9yoNcCL60eZPkY77zAxShgc2Sqw56yLkUB17JPEN5fxoBOedbbtuW4nlAKps8b7pDr0</vt:lpwstr>
  </property>
  <property fmtid="{D5CDD505-2E9C-101B-9397-08002B2CF9AE}" pid="78" name="x1ye=78">
    <vt:lpwstr>/rb9k8cCKVDRp+2kuaBEAW6iOpPKH6E0nT0QI1+dSIYlCHoAr6RMPKi7KY8wMSyUVRdPfU8k0rQBBp5wg0kVLQgodJYWJsVOM0oMK1TjpVOyP3J/bXYswvldnrjGIN2KhmeYPS5xIMkR04/wnuW1TXFebyXNzOk5RiRMX9a7hGwqtrV58wrPbBBoFYbDYhP/PWTWmsGzH4HdXBEfl1re+cyc2PxjEzDGUov8owoTmEQJ/FCZ817bQgZ6UXiFSTh</vt:lpwstr>
  </property>
  <property fmtid="{D5CDD505-2E9C-101B-9397-08002B2CF9AE}" pid="79" name="x1ye=79">
    <vt:lpwstr>XR1XhOeuDkT97jtpvrXZ5EGZ8ThGxOZmy6nK3InF1Mk1KEx0CTVSrE4AnclVSpTB6jyDskC+AY9wWqzurpTE0kYSggVvHIkkKsvQaG6Pma6AkdAUtEqMHceqA4D/+O1ZfDqmbrBdnZsUQ1OGoPgmHfp/IG6mVlMJBhpdQaJT2EtA2IciPc7Jk8lUIadR+l+RstEtavGF5qJ0DofwC9KnVgTd9hRMzDlpyQUN8fWWOdKU0O2/eycKjXasQGnbX9L</vt:lpwstr>
  </property>
  <property fmtid="{D5CDD505-2E9C-101B-9397-08002B2CF9AE}" pid="80" name="x1ye=8">
    <vt:lpwstr>glcC27mnGK0NZXx5Y1LZvIShJS4q7NTkHvLhcFZm0fL1hg1ZBRiFoWtRu0Rydjl30AvawOEM6+k1XENjmTEzYmQq69+EMahtkzUUQOd7wCYXwtlhYQGgf9oSjD4qsKO4jgoo6IDkLLOKyr14XtIQ8jeSgeD9SiKewmtJTL8kDOot7xo8tzUolN4t1Hea+6nswPhzsEPF12sPq8dl6UC8hFPGfbnxHakioBouI2tkg9aEZaE+6Fe9q1eKn9wsq6s</vt:lpwstr>
  </property>
  <property fmtid="{D5CDD505-2E9C-101B-9397-08002B2CF9AE}" pid="81" name="x1ye=80">
    <vt:lpwstr>WjsuhysDXVO16ob7Dyf5qAAt0lJiYsg8oOCbMr+XhznspwTaprPr75yIBLcRN1WH5rz5Q0CvCY7tp7p48L04LmiSe7s7MaRK3wr4xO4gC11bsWnMvsE9ydliWnrzq2Y4gHTP2QgksvcYGGtZH8QXkegeKQwhjDIMSoVyLQjmdoqCwolijluzvPX+BUFVvGNxFYybalbG5PDptvyVZnvZh9m+AISXqAnhuDsOIv7+X+4I3MrNdVizUYiH0crVQOC</vt:lpwstr>
  </property>
  <property fmtid="{D5CDD505-2E9C-101B-9397-08002B2CF9AE}" pid="82" name="x1ye=81">
    <vt:lpwstr>KzEdQuPK1LIMULFmt4lsNhPCtdwx3BZ8zzH7aw/Imo3y2HmH4OFZ048Axq5Pu4u9F3RjaVwzv5ml8jLcMJtaFCupxhTs4gk10wfUL0NuzvO6VXscr5aeTKjAmdrQ8+0L2Id8OpZapdnah2yBK+8TaWUP4VTReiZL0xeA2K7Y9Z7dSzjBdqAuJLBxej645lH1ANpv7u6EY8XNDbm9ViihVJW3za5GXbjXSJr8ROOhmfuK96ao+Mz5+u3mDF88ahe</vt:lpwstr>
  </property>
  <property fmtid="{D5CDD505-2E9C-101B-9397-08002B2CF9AE}" pid="83" name="x1ye=82">
    <vt:lpwstr>ajbJ+ihH4plu1iiyuNRhp+jAbQBzbw8kxfSEg04erl4M1zgCB7C2TyhXO4WtrQ70z1dCRpGFs4cKVY54vdW41fZ0C7/TLRwYxeBYd/WdCcn42wqc+8oNXyIPD5tddFnnOkr1oOmKUX0YSFo0nvhe7SmlcbR17JrizebpuC+uYeD3yIHE1i6ceMJYbDjHnHlk4wX78VaFG0ndncHXEMhDvLNHRGZklLWxInHvAkm0UAhxNZBhCRoJQgxHHHpm94F</vt:lpwstr>
  </property>
  <property fmtid="{D5CDD505-2E9C-101B-9397-08002B2CF9AE}" pid="84" name="x1ye=83">
    <vt:lpwstr>xgRClCSOOKz3WtiwcCeBQQqsAp5EufFHDBsgKtOLx9P4z0ZwSVc9Ovizu8Gt+yt/PJMdV4fdmE6NGfiuEV2uI+fdBfKJEh4jQa1Dj8zNMSiZwq+s15yuAnr50v7MZoRGj50DYcs5FYuH637yJoC2OYKXnG0lWhbS+2GGq/v6auyCvOqs7w9d1zvGX5wvXE73RGkHLlGUANlyxS3iQ606Jeg1sQUtew9lkhbAHBQPQ9JpzbysVn3mXnblygt5UM+</vt:lpwstr>
  </property>
  <property fmtid="{D5CDD505-2E9C-101B-9397-08002B2CF9AE}" pid="85" name="x1ye=84">
    <vt:lpwstr>ARfx8j3oh4AC2xQf80hnSXRkcOq6subSn2ShLQMQLEDPiJLMoXjakj2U30+v6L0louQl4xkCXDTJYfpnBvTPF7fDCsAvRU2/kqhgWHFO05Qt5+KC0W5aNHL5TI6zVntI5v7o0+GdLA+FHHAMmysnoMi2mWcW9einGYuJ0yoDOgeOJnd3aBHS2tII4ka0Uw5jLaklAtU1odnOd5MTWI/JZ7DBWla7kqR0pDTK2emv1Sb/bNK12pE/9OIzQJga2ta</vt:lpwstr>
  </property>
  <property fmtid="{D5CDD505-2E9C-101B-9397-08002B2CF9AE}" pid="86" name="x1ye=85">
    <vt:lpwstr>/f/8BVcYYsrhTAAA=</vt:lpwstr>
  </property>
  <property fmtid="{D5CDD505-2E9C-101B-9397-08002B2CF9AE}" pid="87" name="x1ye=9">
    <vt:lpwstr>yVFAPDE5iEgynvvZPyRoZG2dbUfDNhJUJ298JYJaLG3p3rEPFLBosoN68J1COiweuxL0N6DkZhppTXEb+L5XbRjfkv7Yw4tLTKuf3sVjkztAVkZzAXBC/XSDGcd74VClOLw5Ar+hG+z5VN7oeDmy4v3+Bxhrdk69ncmHUqXZKKiomkGcsPpEGw7o4kLKPEmrb1MxgW2ZQZJlCGkuLkrxEMvz4iBVvxexrcG21PtJdjNXb0qiyon5honIjESwE9L</vt:lpwstr>
  </property>
</Properties>
</file>